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CC173" w14:textId="77777777" w:rsidR="00AC5588" w:rsidRPr="00AC5588" w:rsidRDefault="00AC5588" w:rsidP="00AC5588">
      <w:pPr>
        <w:rPr>
          <w:rFonts w:ascii="Times New Roman" w:hAnsi="Times New Roman" w:cs="Times New Roman"/>
        </w:rPr>
      </w:pPr>
      <w:r>
        <w:rPr>
          <w:rFonts w:ascii="Times New Roman" w:hAnsi="Times New Roman" w:cs="Times New Roman"/>
          <w:b/>
          <w:bCs/>
          <w:lang w:val="vi-VN"/>
        </w:rPr>
        <w:t>Bảng 4-1: Đặc tả Use Case UC1 – Đăng ký tài khoản (Register Account)</w:t>
      </w:r>
      <w:r>
        <w:rPr>
          <w:rFonts w:ascii="Times New Roman" w:hAnsi="Times New Roman" w:cs="Times New Roman"/>
          <w:lang w:val="vi-VN"/>
        </w:rPr>
        <w:t> </w:t>
      </w:r>
    </w:p>
    <w:p w14:paraId="3E595F98" w14:textId="77777777" w:rsidR="00AC5588" w:rsidRPr="00AC5588" w:rsidRDefault="00AC5588" w:rsidP="00AC5588">
      <w:pPr>
        <w:rPr>
          <w:rFonts w:ascii="Times New Roman" w:hAnsi="Times New Roman" w:cs="Times New Roman"/>
        </w:rPr>
      </w:pPr>
    </w:p>
    <w:tbl>
      <w:tblPr>
        <w:tblW w:w="0" w:type="dxa"/>
        <w:tblCellMar>
          <w:left w:w="0" w:type="dxa"/>
          <w:right w:w="0" w:type="dxa"/>
        </w:tblCellMar>
        <w:tblLook w:val="04A0" w:firstRow="1" w:lastRow="0" w:firstColumn="1" w:lastColumn="0" w:noHBand="0" w:noVBand="1"/>
      </w:tblPr>
      <w:tblGrid>
        <w:gridCol w:w="2175"/>
        <w:gridCol w:w="6855"/>
      </w:tblGrid>
      <w:tr w:rsidR="00AC5588" w:rsidRPr="00AC5588" w14:paraId="065ED874"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A763F4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566733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7ADB0477"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FA29AF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C1F610E"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Đăng ký tài khoản (Register Account)</w:t>
            </w:r>
            <w:r>
              <w:rPr>
                <w:rFonts w:ascii="Times New Roman" w:hAnsi="Times New Roman" w:cs="Times New Roman"/>
                <w:lang w:val="vi-VN"/>
              </w:rPr>
              <w:t> </w:t>
            </w:r>
          </w:p>
        </w:tc>
      </w:tr>
      <w:tr w:rsidR="00AC5588" w:rsidRPr="00AC5588" w14:paraId="1D5D5D5E"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F4733C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99A3E8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 User)  </w:t>
            </w:r>
          </w:p>
        </w:tc>
      </w:tr>
      <w:tr w:rsidR="00AC5588" w:rsidRPr="00AC5588" w14:paraId="368A9B8B"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1D3ABF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0786A1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Cho phép ứng viên / người dùng mới đăng ký tạo tài khoản trên hệ thống để sử dụng các tính năng luyện tập phỏng vấn và lưu trữ kết quả cá nhân.  </w:t>
            </w:r>
          </w:p>
        </w:tc>
      </w:tr>
      <w:tr w:rsidR="00AC5588" w:rsidRPr="00AC5588" w14:paraId="6DAC8994"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E7DFD4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269BE0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w:t>
            </w:r>
          </w:p>
        </w:tc>
      </w:tr>
      <w:tr w:rsidR="00AC5588" w:rsidRPr="00AC5588" w14:paraId="3F64B2EB"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F26EDF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3834E6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7073F81D"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530BCDD"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9CA157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Người dùng chưa đăng nhập vào hệ thống.  </w:t>
            </w:r>
          </w:p>
          <w:p w14:paraId="28A581D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Hệ thống hoạt động bình thường, máy khách có kết nối Internet. </w:t>
            </w:r>
          </w:p>
        </w:tc>
      </w:tr>
      <w:tr w:rsidR="00AC5588" w:rsidRPr="00AC5588" w14:paraId="1AB42125"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C0261E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272AE0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Tài khoản người dùng mới được tạo và lưu vào CSDL với vai trò mặc định (Candidate). </w:t>
            </w:r>
          </w:p>
          <w:p w14:paraId="348A93C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Mật khẩu được mã hóa an toàn (BCrypt/Argon2). </w:t>
            </w:r>
          </w:p>
          <w:p w14:paraId="4354790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Chuyển hướng người dùng sang màn hình Đăng nhập (UC2).  </w:t>
            </w:r>
          </w:p>
        </w:tc>
      </w:tr>
      <w:tr w:rsidR="00AC5588" w:rsidRPr="00AC5588" w14:paraId="6992FCBF"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B6837E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8343F0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Người dùng truy cập trang chủ và chọn nút "Đăng ký".  </w:t>
            </w:r>
          </w:p>
          <w:p w14:paraId="4762C14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hiển thị biểu mẫu đăng ký gồm: Họ tên, Email, Mật khẩu, Nhập lại mật khẩu. </w:t>
            </w:r>
          </w:p>
          <w:p w14:paraId="329E143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Người dùng nhập đầy đủ thông tin vào các trường và bấm "Tạo tài khoản". </w:t>
            </w:r>
          </w:p>
          <w:p w14:paraId="757B58A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Hệ thống kiểm tra tính hợp lệ dữ liệu (Business Rules B1, B2). </w:t>
            </w:r>
          </w:p>
          <w:p w14:paraId="1803E49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Hệ thống kiểm tra Email trong Database xem đã tồn tại hay chưa. </w:t>
            </w:r>
          </w:p>
          <w:p w14:paraId="686649D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6. Hệ thống thực hiện mã hóa mật khẩu và tạo bản ghi tài khoản mới. </w:t>
            </w:r>
          </w:p>
          <w:p w14:paraId="372C22D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7. Hệ thống hiển thị thông báo "Đăng ký thành công". </w:t>
            </w:r>
          </w:p>
          <w:p w14:paraId="3341422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8. Hệ thống chuyển hướng người dùng sang trang Đăng nhập (UC2).  </w:t>
            </w:r>
          </w:p>
        </w:tc>
      </w:tr>
      <w:tr w:rsidR="00AC5588" w:rsidRPr="00AC5588" w14:paraId="5D72CB2A"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6F728E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2E8963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1a.</w:t>
            </w:r>
            <w:r>
              <w:rPr>
                <w:rFonts w:ascii="Times New Roman" w:hAnsi="Times New Roman" w:cs="Times New Roman"/>
                <w:lang w:val="vi-VN"/>
              </w:rPr>
              <w:t xml:space="preserve"> Người dùng bấm link "Đã có tài khoản? Đăng nhập ngay" -&gt; Chuyển thẳng sang màn hình Đăng nhập (UC2). </w:t>
            </w:r>
          </w:p>
          <w:p w14:paraId="7FD65D5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4a.</w:t>
            </w:r>
            <w:r>
              <w:rPr>
                <w:rFonts w:ascii="Times New Roman" w:hAnsi="Times New Roman" w:cs="Times New Roman"/>
                <w:lang w:val="vi-VN"/>
              </w:rPr>
              <w:t xml:space="preserve"> Dữ liệu nhập bị trống hoặc không đúng định dạng -&gt;Hệ thống báo lỗi chi tiết tại từng ô nhập liệu. </w:t>
            </w:r>
          </w:p>
          <w:p w14:paraId="5DC8C64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4b.</w:t>
            </w:r>
            <w:r>
              <w:rPr>
                <w:rFonts w:ascii="Times New Roman" w:hAnsi="Times New Roman" w:cs="Times New Roman"/>
                <w:lang w:val="vi-VN"/>
              </w:rPr>
              <w:t xml:space="preserve"> Mật khẩu xác nhận không khớp -&gt; Hệ thống báo lỗi "Mật khẩu nhập lại không trùng khớp". </w:t>
            </w:r>
          </w:p>
          <w:p w14:paraId="7A6A5CB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5a.</w:t>
            </w:r>
            <w:r>
              <w:rPr>
                <w:rFonts w:ascii="Times New Roman" w:hAnsi="Times New Roman" w:cs="Times New Roman"/>
                <w:lang w:val="vi-VN"/>
              </w:rPr>
              <w:t xml:space="preserve"> Email đã tồn tại -&gt; Hệ thống báo lỗi "Email này đã được sử dụng" và gợi ý đăng nhập. </w:t>
            </w:r>
          </w:p>
        </w:tc>
      </w:tr>
      <w:tr w:rsidR="00AC5588" w:rsidRPr="00AC5588" w14:paraId="2158FB91"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7E8F49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EFBC84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Định dạng email phải hợp lệ theo chuẩn RFC 5322. </w:t>
            </w:r>
          </w:p>
          <w:p w14:paraId="7C40197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Mật khẩu tối thiểu 8 ký tự, khuyến khích có chữ hoa, chữ thường và chữ số. </w:t>
            </w:r>
          </w:p>
          <w:p w14:paraId="421D24B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B3:</w:t>
            </w:r>
            <w:r>
              <w:rPr>
                <w:rFonts w:ascii="Times New Roman" w:hAnsi="Times New Roman" w:cs="Times New Roman"/>
                <w:lang w:val="vi-VN"/>
              </w:rPr>
              <w:t xml:space="preserve"> Mật khẩu lưu trữ trong CSDL bắt buộc phải được mã hóa (hashing). </w:t>
            </w:r>
          </w:p>
          <w:p w14:paraId="7315AB4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B4:</w:t>
            </w:r>
            <w:r>
              <w:rPr>
                <w:rFonts w:ascii="Times New Roman" w:hAnsi="Times New Roman" w:cs="Times New Roman"/>
                <w:lang w:val="vi-VN"/>
              </w:rPr>
              <w:t xml:space="preserve"> Mỗi địa chỉ Email chỉ được đăng ký duy nhất một tài khoản trên hệ thống. </w:t>
            </w:r>
          </w:p>
        </w:tc>
      </w:tr>
      <w:tr w:rsidR="00AC5588" w:rsidRPr="00AC5588" w14:paraId="237393F7" w14:textId="77777777">
        <w:trPr>
          <w:trHeight w:val="915"/>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DB7C0D1"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D6CF54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Thời gian xử lý đăng ký và phản hồi &lt; 1.5 giây. </w:t>
            </w:r>
          </w:p>
          <w:p w14:paraId="180A9F9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Bảo mật thông tin người dùng, chống tấn công SQL Injection và XSS. </w:t>
            </w:r>
          </w:p>
          <w:p w14:paraId="6A99A59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NF3:</w:t>
            </w:r>
            <w:r>
              <w:rPr>
                <w:rFonts w:ascii="Times New Roman" w:hAnsi="Times New Roman" w:cs="Times New Roman"/>
                <w:lang w:val="vi-VN"/>
              </w:rPr>
              <w:t xml:space="preserve"> Giao diện trực quan, thân thiện trên trình duyệt Web (Responsive). </w:t>
            </w:r>
          </w:p>
        </w:tc>
      </w:tr>
    </w:tbl>
    <w:p w14:paraId="28E64657" w14:textId="77777777" w:rsidR="0015426A" w:rsidRPr="00AC5588" w:rsidRDefault="0015426A" w:rsidP="00AC5588">
      <w:pPr>
        <w:rPr>
          <w:rFonts w:ascii="Times New Roman" w:hAnsi="Times New Roman" w:cs="Times New Roman"/>
        </w:rPr>
      </w:pPr>
    </w:p>
    <w:p w14:paraId="622DD408" w14:textId="77777777" w:rsidR="00AC5588" w:rsidRPr="00AC5588" w:rsidRDefault="00AC5588" w:rsidP="00AC5588">
      <w:pPr>
        <w:rPr>
          <w:rFonts w:ascii="Times New Roman" w:hAnsi="Times New Roman" w:cs="Times New Roman"/>
        </w:rPr>
      </w:pPr>
    </w:p>
    <w:p w14:paraId="20E68EE2" w14:textId="77777777" w:rsidR="00AC5588" w:rsidRPr="00AC5588" w:rsidRDefault="00AC5588" w:rsidP="00AC5588">
      <w:pPr>
        <w:rPr>
          <w:rFonts w:ascii="Times New Roman" w:hAnsi="Times New Roman" w:cs="Times New Roman"/>
        </w:rPr>
      </w:pPr>
    </w:p>
    <w:p w14:paraId="64355601" w14:textId="77777777" w:rsidR="00AC5588" w:rsidRPr="00AC5588" w:rsidRDefault="00AC5588" w:rsidP="00AC5588">
      <w:pPr>
        <w:rPr>
          <w:rFonts w:ascii="Times New Roman" w:hAnsi="Times New Roman" w:cs="Times New Roman"/>
        </w:rPr>
      </w:pPr>
    </w:p>
    <w:p w14:paraId="15432188" w14:textId="77777777" w:rsidR="00AC5588" w:rsidRDefault="00AC5588" w:rsidP="00AC5588">
      <w:pPr>
        <w:rPr>
          <w:rFonts w:ascii="Times New Roman" w:hAnsi="Times New Roman" w:cs="Times New Roman"/>
        </w:rPr>
      </w:pPr>
    </w:p>
    <w:p w14:paraId="2C514AB2" w14:textId="77777777" w:rsidR="00AC5588" w:rsidRPr="00AC5588" w:rsidRDefault="00AC5588" w:rsidP="00AC5588">
      <w:pPr>
        <w:rPr>
          <w:rFonts w:ascii="Times New Roman" w:hAnsi="Times New Roman" w:cs="Times New Roman"/>
        </w:rPr>
      </w:pPr>
    </w:p>
    <w:p w14:paraId="2CCBF2DD"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lastRenderedPageBreak/>
        <w:t>Bảng 4-2: Đặc tả Use Case UC2 – Đăng nhập (Login)</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190"/>
        <w:gridCol w:w="6810"/>
      </w:tblGrid>
      <w:tr w:rsidR="00AC5588" w:rsidRPr="00AC5588" w14:paraId="64948BC7"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730E24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965770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6E395271"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1C346A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B79799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Đăng nhập (Login)</w:t>
            </w:r>
            <w:r>
              <w:rPr>
                <w:rFonts w:ascii="Times New Roman" w:hAnsi="Times New Roman" w:cs="Times New Roman"/>
                <w:lang w:val="vi-VN"/>
              </w:rPr>
              <w:t> </w:t>
            </w:r>
          </w:p>
        </w:tc>
      </w:tr>
      <w:tr w:rsidR="00AC5588" w:rsidRPr="00AC5588" w14:paraId="0070A605"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81C9DAE"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CD9F3F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Quản trị viên (Admin)  </w:t>
            </w:r>
          </w:p>
        </w:tc>
      </w:tr>
      <w:tr w:rsidR="00AC5588" w:rsidRPr="00AC5588" w14:paraId="535ABB4C"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C9DC14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B0D2BE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Xác thực danh tính người dùng và phân quyền truy cập hệ thống theo vai trò tương ứng (Candidate hoặc Admin).  </w:t>
            </w:r>
          </w:p>
        </w:tc>
      </w:tr>
      <w:tr w:rsidR="00AC5588" w:rsidRPr="00AC5588" w14:paraId="7D3D3AA9"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AD0462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31FFD1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(Bắt buộc phải có) </w:t>
            </w:r>
          </w:p>
        </w:tc>
      </w:tr>
      <w:tr w:rsidR="00AC5588" w:rsidRPr="00AC5588" w14:paraId="3E59ACAD"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100676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78B842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587A842C"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14240E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5C02EB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Người dùng đã có tài khoản trên hệ thống (UC1 hoặc cấp sẵn).  </w:t>
            </w:r>
          </w:p>
          <w:p w14:paraId="28CCEBB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Thiết bị truy cập có kết nối mạng ổn định. </w:t>
            </w:r>
          </w:p>
        </w:tc>
      </w:tr>
      <w:tr w:rsidR="00AC5588" w:rsidRPr="00AC5588" w14:paraId="35817F6E"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F2D5F8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AB6AC3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Hệ thống sinh phiên làm việc (JWT Token / Session Cookie). </w:t>
            </w:r>
          </w:p>
          <w:p w14:paraId="0CF887E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Chuyển hướng người dùng vào Dashboard tương ứng với vai trò của mình.  </w:t>
            </w:r>
          </w:p>
        </w:tc>
      </w:tr>
      <w:tr w:rsidR="00AC5588" w:rsidRPr="00AC5588" w14:paraId="46F5EE39" w14:textId="77777777">
        <w:trPr>
          <w:trHeight w:val="201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4027DB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E9ED99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Người dùng chọn nút "Đăng nhập" trên thanh điều hướng.  </w:t>
            </w:r>
          </w:p>
          <w:p w14:paraId="1F0F0B9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hiển thị màn hình đăng nhập (Email, Mật khẩu, Tùy chọn ghi nhớ đăng nhập). </w:t>
            </w:r>
          </w:p>
          <w:p w14:paraId="1F3D6CF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Người dùng nhập email, mật khẩu và bấm "Đăng nhập".  </w:t>
            </w:r>
          </w:p>
          <w:p w14:paraId="128AEF6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Hệ thống kiểm tra và xác thực thông tin tài khoản.  </w:t>
            </w:r>
          </w:p>
          <w:p w14:paraId="770F969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Hệ thống khởi tạo phiên đăng nhập, cấp token xác thực.  </w:t>
            </w:r>
          </w:p>
          <w:p w14:paraId="2C11EE7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6. Hệ thống chuyển hướng: Candidate về trang Luyện tập/Dashboard, Admin về trang Quản trị.  </w:t>
            </w:r>
          </w:p>
        </w:tc>
      </w:tr>
      <w:tr w:rsidR="00AC5588" w:rsidRPr="00AC5588" w14:paraId="124A2F3B"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3C0D3E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78D2A0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3a.</w:t>
            </w:r>
            <w:r>
              <w:rPr>
                <w:rFonts w:ascii="Times New Roman" w:hAnsi="Times New Roman" w:cs="Times New Roman"/>
                <w:lang w:val="vi-VN"/>
              </w:rPr>
              <w:t xml:space="preserve"> Người dùng bấm "Quên mật khẩu" -&gt; Chuyển sang luồng quên mật khẩu (UC2b): nhập email, hệ thống gửi link đặt lại (luôn trả thông báo chung, không lộ email có tồn tại), người dùng mở link và đặt mật khẩu mới.  </w:t>
            </w:r>
          </w:p>
          <w:p w14:paraId="7D92B08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4a.</w:t>
            </w:r>
            <w:r>
              <w:rPr>
                <w:rFonts w:ascii="Times New Roman" w:hAnsi="Times New Roman" w:cs="Times New Roman"/>
                <w:lang w:val="vi-VN"/>
              </w:rPr>
              <w:t xml:space="preserve"> Nhập sai email hoặc sai mật khẩu -&gt; Hệ thống hiển thị "Email hoặc mật khẩu không chính xác".  </w:t>
            </w:r>
          </w:p>
          <w:p w14:paraId="7F8AFE4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4b.</w:t>
            </w:r>
            <w:r>
              <w:rPr>
                <w:rFonts w:ascii="Times New Roman" w:hAnsi="Times New Roman" w:cs="Times New Roman"/>
                <w:lang w:val="vi-VN"/>
              </w:rPr>
              <w:t xml:space="preserve"> Tài khoản đang bị khóa bởi Admin -&gt; Hệ thống hiển thị "Tài khoản của bạn đã bị tạm khóa, vui lòng liên hệ quản trị viên". </w:t>
            </w:r>
          </w:p>
          <w:p w14:paraId="7F8AFE4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3b.</w:t>
            </w:r>
            <w:r>
              <w:rPr>
                <w:rFonts w:ascii="Times New Roman" w:hAnsi="Times New Roman" w:cs="Times New Roman"/>
                <w:lang w:val="vi-VN"/>
              </w:rPr>
              <w:t xml:space="preserve"> Link đặt lại có token không hợp lệ, đã dùng hoặc hết hạn -&gt; Hệ thống báo "Liên kết không hợp lệ hoặc đã hết hạn" và cho phép yêu cầu gửi lại. </w:t>
            </w:r>
          </w:p>
        </w:tc>
      </w:tr>
      <w:tr w:rsidR="00AC5588" w:rsidRPr="00AC5588" w14:paraId="35AD2F00"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302B5E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A089BE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Khóa tạm thời tài khoản hoặc yêu cầu mã CAPTCHA nếu đăng nhập sai quá 5 lần liên tiếp. </w:t>
            </w:r>
          </w:p>
          <w:p w14:paraId="1752EAD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Phân quyền chặt chẽ (RBAC): Admin có quyền module CRUD câu hỏi và thống kê, Candidate truy cập module cá nhân.  </w:t>
            </w:r>
          </w:p>
          <w:p w14:paraId="63079A0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B3:</w:t>
            </w:r>
            <w:r>
              <w:rPr>
                <w:rFonts w:ascii="Times New Roman" w:hAnsi="Times New Roman" w:cs="Times New Roman"/>
                <w:lang w:val="vi-VN"/>
              </w:rPr>
              <w:t xml:space="preserve"> Thời gian hiệu lực của token tối đa 24h. </w:t>
            </w:r>
          </w:p>
          <w:p w14:paraId="63079A0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B4:</w:t>
            </w:r>
            <w:r>
              <w:rPr>
                <w:rFonts w:ascii="Times New Roman" w:hAnsi="Times New Roman" w:cs="Times New Roman"/>
                <w:lang w:val="vi-VN"/>
              </w:rPr>
              <w:t xml:space="preserve"> Token đặt lại mật khẩu dùng một lần, chỉ lưu bản băm, có thời hạn ngắn (thời hạn cần team xác nhận); đặt lại thành công thì số lần đăng nhập sai về 0 và tài khoản được mở khóa. </w:t>
            </w:r>
          </w:p>
          <w:p w14:paraId="63079A0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B5:</w:t>
            </w:r>
            <w:r>
              <w:rPr>
                <w:rFonts w:ascii="Times New Roman" w:hAnsi="Times New Roman" w:cs="Times New Roman"/>
                <w:lang w:val="vi-VN"/>
              </w:rPr>
              <w:t xml:space="preserve"> Tài khoản bị khóa sau 5 lần sai tự mở khóa sau 15 phút (đề xuất, cần team xác nhận); API trả 429. </w:t>
            </w:r>
          </w:p>
        </w:tc>
      </w:tr>
      <w:tr w:rsidR="00AC5588" w:rsidRPr="00AC5588" w14:paraId="5FAA5F93"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FF0E3C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75EF56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Thời gian phản hồi xác thực &lt; 1 giây. </w:t>
            </w:r>
          </w:p>
          <w:p w14:paraId="40FA2FE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Mã hóa đường truyền xác thực sử dụng HTTPS/SSL. </w:t>
            </w:r>
          </w:p>
          <w:p w14:paraId="590CEB4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NF3:</w:t>
            </w:r>
            <w:r>
              <w:rPr>
                <w:rFonts w:ascii="Times New Roman" w:hAnsi="Times New Roman" w:cs="Times New Roman"/>
                <w:lang w:val="vi-VN"/>
              </w:rPr>
              <w:t xml:space="preserve"> Cơ chế bảo vệ chống brute-force và rò rỉ token. </w:t>
            </w:r>
          </w:p>
        </w:tc>
      </w:tr>
    </w:tbl>
    <w:p w14:paraId="400053FB" w14:textId="77777777" w:rsidR="00AC5588" w:rsidRPr="00AC5588" w:rsidRDefault="00AC5588" w:rsidP="00AC5588">
      <w:pPr>
        <w:rPr>
          <w:rFonts w:ascii="Times New Roman" w:hAnsi="Times New Roman" w:cs="Times New Roman"/>
        </w:rPr>
      </w:pPr>
    </w:p>
    <w:p w14:paraId="7F585F57" w14:textId="77777777" w:rsidR="00AC5588" w:rsidRPr="00AC5588" w:rsidRDefault="00AC5588" w:rsidP="00AC5588">
      <w:pPr>
        <w:rPr>
          <w:rFonts w:ascii="Times New Roman" w:hAnsi="Times New Roman" w:cs="Times New Roman"/>
        </w:rPr>
      </w:pPr>
    </w:p>
    <w:p w14:paraId="247ADAE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Bảng 4-3: Đặc tả Use Case UC3 – Chọn câu hỏi phỏng vấn (Select Interview Question)</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205"/>
        <w:gridCol w:w="6795"/>
      </w:tblGrid>
      <w:tr w:rsidR="00AC5588" w:rsidRPr="00AC5588" w14:paraId="2FBFD9B6"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82C6B0B"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B13556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78E2D510"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E0FE2AC"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277CC3B"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Chọn câu hỏi phỏng vấn (Select Interview Question)</w:t>
            </w:r>
            <w:r>
              <w:rPr>
                <w:rFonts w:ascii="Times New Roman" w:hAnsi="Times New Roman" w:cs="Times New Roman"/>
                <w:lang w:val="vi-VN"/>
              </w:rPr>
              <w:t> </w:t>
            </w:r>
          </w:p>
        </w:tc>
      </w:tr>
      <w:tr w:rsidR="00AC5588" w:rsidRPr="00AC5588" w14:paraId="20F5CCD2"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114BAB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34C4B6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 User)  </w:t>
            </w:r>
          </w:p>
        </w:tc>
      </w:tr>
      <w:tr w:rsidR="00AC5588" w:rsidRPr="00AC5588" w14:paraId="010796B9"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0BF475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51FD3A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Cho phép người dùng duyệt, lọc theo ngành nghề/vị trí ứng tuyển và chọn một câu hỏi cụ thể từ ngân hàng câu hỏi để tiến hành phiên luyện tập.  </w:t>
            </w:r>
          </w:p>
        </w:tc>
      </w:tr>
      <w:tr w:rsidR="00AC5588" w:rsidRPr="00AC5588" w14:paraId="22DA15CE"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B2DDDA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99CE3C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(Bắt buộc phải có) </w:t>
            </w:r>
          </w:p>
        </w:tc>
      </w:tr>
      <w:tr w:rsidR="00AC5588" w:rsidRPr="00AC5588" w14:paraId="6D0C8F5D"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38341ED"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D84DC8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54F8D311"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5E4D3B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69A700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Người dùng đã đăng nhập thành công vào hệ thống (UC2).  </w:t>
            </w:r>
          </w:p>
          <w:p w14:paraId="6DC90CB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Ngân hàng câu hỏi trong hệ thống có dữ liệu sẵn sàng.  </w:t>
            </w:r>
          </w:p>
        </w:tc>
      </w:tr>
      <w:tr w:rsidR="00AC5588" w:rsidRPr="00AC5588" w14:paraId="79262333"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8C61B4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lastRenderedPageBreak/>
              <w:t>Post-Condition(s)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3104B8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Hệ thống tải chi tiết câu hỏi và khởi tạo phiên luyện tập mới. </w:t>
            </w:r>
          </w:p>
          <w:p w14:paraId="732F503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Giao diện chuyển sang màn hình chuẩn bị trả lời và ghi âm (UC4).  </w:t>
            </w:r>
          </w:p>
        </w:tc>
      </w:tr>
      <w:tr w:rsidR="00AC5588" w:rsidRPr="00AC5588" w14:paraId="1BFC056A"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721633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6E859B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Người dùng chọn mục "Ngân hàng câu hỏi" hoặc "Bắt đầu luyện tập".  </w:t>
            </w:r>
          </w:p>
          <w:p w14:paraId="7AC7DEA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hiển thị danh sách câu hỏi kèm bộ lọc (Ngành nghề: IT, Marketing...; Vị trí: Junior, Fresher...; Độ khó: Dễ, TB, Khó).  </w:t>
            </w:r>
          </w:p>
          <w:p w14:paraId="60B4DC6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Người dùng chọn các tiêu chí lọc hoặc tìm kiếm từ khóa. </w:t>
            </w:r>
          </w:p>
          <w:p w14:paraId="1578E08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Hệ thống cập nhật và hiển thị danh sách câu hỏi phù hợp. </w:t>
            </w:r>
          </w:p>
          <w:p w14:paraId="594B0F0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Người dùng nhấn chọn một câu hỏi cụ thể.  </w:t>
            </w:r>
          </w:p>
          <w:p w14:paraId="2F8BA9C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6. Hệ thống hiển thị chi tiết câu hỏi, gợi ý cấu trúc trả lời và chuyển sang giao diện ghi âm (UC4).  </w:t>
            </w:r>
          </w:p>
        </w:tc>
      </w:tr>
      <w:tr w:rsidR="00AC5588" w:rsidRPr="00AC5588" w14:paraId="2E36101C"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E68851B"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AC72F3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4a.</w:t>
            </w:r>
            <w:r>
              <w:rPr>
                <w:rFonts w:ascii="Times New Roman" w:hAnsi="Times New Roman" w:cs="Times New Roman"/>
                <w:lang w:val="vi-VN"/>
              </w:rPr>
              <w:t xml:space="preserve"> Không có câu hỏi nào khớp với bộ lọc -&gt; Hệ thống hiển thị thông báo "Không tìm thấy câu hỏi phù hợp" và gợi ý xóa bộ lọc.  </w:t>
            </w:r>
          </w:p>
          <w:p w14:paraId="466BBCC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5a.</w:t>
            </w:r>
            <w:r>
              <w:rPr>
                <w:rFonts w:ascii="Times New Roman" w:hAnsi="Times New Roman" w:cs="Times New Roman"/>
                <w:lang w:val="vi-VN"/>
              </w:rPr>
              <w:t xml:space="preserve"> Người dùng bấm "Chọn ngẫu nhiên" -&gt;Hệ thống tự động chọn 1 câu hỏi ngẫu nhiên theo ngành đã chọn. </w:t>
            </w:r>
          </w:p>
        </w:tc>
      </w:tr>
      <w:tr w:rsidR="00AC5588" w:rsidRPr="00AC5588" w14:paraId="1F89A668"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B14D8A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9C7D69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Chỉ hiển thị các câu hỏi đang ở trạng thái hoạt động (Active) do Admin quản lý. </w:t>
            </w:r>
          </w:p>
          <w:p w14:paraId="227FE53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Câu hỏi phải được phân loại rõ ràng theo ngành nghề và mức độ khó.  </w:t>
            </w:r>
          </w:p>
        </w:tc>
      </w:tr>
      <w:tr w:rsidR="00AC5588" w:rsidRPr="00AC5588" w14:paraId="25B5C3C3"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EC1B06E"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79A653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Danh sách câu hỏi tải mượt mà, hỗ trợ phân trang khi số lượng lớn. </w:t>
            </w:r>
          </w:p>
          <w:p w14:paraId="2929051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Hỗ trợ hiển thị chuẩn font tiếng Việt có dấu.  </w:t>
            </w:r>
          </w:p>
        </w:tc>
      </w:tr>
    </w:tbl>
    <w:p w14:paraId="14834228" w14:textId="77777777" w:rsidR="00AC5588" w:rsidRPr="00AC5588" w:rsidRDefault="00AC5588" w:rsidP="00AC5588">
      <w:pPr>
        <w:rPr>
          <w:rFonts w:ascii="Times New Roman" w:hAnsi="Times New Roman" w:cs="Times New Roman"/>
        </w:rPr>
      </w:pPr>
    </w:p>
    <w:p w14:paraId="670B11C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Bảng 4-4: Đặc tả Use Case UC4 – Ghi âm câu trả lời (Record Audio Answer)</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205"/>
        <w:gridCol w:w="6795"/>
      </w:tblGrid>
      <w:tr w:rsidR="00AC5588" w:rsidRPr="00AC5588" w14:paraId="668F210A"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EB4E63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CF0A24C"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6D820CB0"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BF357F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182AF0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Ghi âm câu trả lời (Record Audio Answer)</w:t>
            </w:r>
            <w:r>
              <w:rPr>
                <w:rFonts w:ascii="Times New Roman" w:hAnsi="Times New Roman" w:cs="Times New Roman"/>
                <w:lang w:val="vi-VN"/>
              </w:rPr>
              <w:t> </w:t>
            </w:r>
          </w:p>
        </w:tc>
      </w:tr>
      <w:tr w:rsidR="00AC5588" w:rsidRPr="00AC5588" w14:paraId="185F1928"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12DB80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1F969D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 User)  </w:t>
            </w:r>
          </w:p>
        </w:tc>
      </w:tr>
      <w:tr w:rsidR="00AC5588" w:rsidRPr="00AC5588" w14:paraId="715D327A"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354CD2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74F1EC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Thu âm trực tiếp câu trả lời của người dùng thông qua Microphone trên trình duyệt web, cho phép nghe lại trước khi gửi lên máy chủ để AI chấm điểm.  </w:t>
            </w:r>
          </w:p>
        </w:tc>
      </w:tr>
      <w:tr w:rsidR="00AC5588" w:rsidRPr="00AC5588" w14:paraId="7B20D7EC"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F665F4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56191B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(Bắt buộc phải có) </w:t>
            </w:r>
          </w:p>
        </w:tc>
      </w:tr>
      <w:tr w:rsidR="00AC5588" w:rsidRPr="00AC5588" w14:paraId="66FDC6B6"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60877E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DEC22B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76DD986D"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0BD1F5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26823A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Người dùng đã đăng nhập và chọn câu hỏi phỏng vấn (UC3).  </w:t>
            </w:r>
          </w:p>
          <w:p w14:paraId="502D59D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Thiết bị của người dùng có Microphone hoạt động tốt. </w:t>
            </w:r>
          </w:p>
        </w:tc>
      </w:tr>
      <w:tr w:rsidR="00AC5588" w:rsidRPr="00AC5588" w14:paraId="5CBC0D8D"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E2D745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0D46F3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File âm thanh câu trả lời định dạng chuẩn (WAV/WebM) được ghi lại và tải lên máy chủ.  </w:t>
            </w:r>
          </w:p>
          <w:p w14:paraId="10BA78E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Kích hoạt Use Case UC5 để xử lý chấm điểm AI.  </w:t>
            </w:r>
          </w:p>
        </w:tc>
      </w:tr>
      <w:tr w:rsidR="00AC5588" w:rsidRPr="00AC5588" w14:paraId="3B701C72"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560D4CE"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ED0C2F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Người dùng nhấn nút "Bắt đầu ghi âm".  </w:t>
            </w:r>
          </w:p>
          <w:p w14:paraId="09D47FA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Trình duyệt hiển thị yêu cầu quyền truy cập Microphone (nếu chưa cấp).  </w:t>
            </w:r>
          </w:p>
          <w:p w14:paraId="3832288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Người dùng cho phép quyền Microphone; hệ thống hiển thị đồng hồ đếm thời gian.  </w:t>
            </w:r>
          </w:p>
          <w:p w14:paraId="7749640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Người dùng trả lời câu hỏi bằng giọng nói.  </w:t>
            </w:r>
          </w:p>
          <w:p w14:paraId="558E9DE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Người dùng nhấn nút "Hoàn thành / Dừng ghi âm".  </w:t>
            </w:r>
          </w:p>
          <w:p w14:paraId="5B4DA16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6. Hệ thống hiển thị trình phát nhạc để người dùng nghe lại và 2 nút: "Ghi âm lại" / "Nộp bài chấm điểm".  </w:t>
            </w:r>
          </w:p>
          <w:p w14:paraId="4C34F1F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7. Người dùng nhấn "Nộp bài chấm điểm".  </w:t>
            </w:r>
          </w:p>
          <w:p w14:paraId="2634320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8. Hệ thống tải file âm thanh lên Server và chuyển sang UC5.  </w:t>
            </w:r>
          </w:p>
        </w:tc>
      </w:tr>
      <w:tr w:rsidR="00AC5588" w:rsidRPr="00AC5588" w14:paraId="3D0F2BAB"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7001C7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A505C3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2a.</w:t>
            </w:r>
            <w:r>
              <w:rPr>
                <w:rFonts w:ascii="Times New Roman" w:hAnsi="Times New Roman" w:cs="Times New Roman"/>
                <w:lang w:val="vi-VN"/>
              </w:rPr>
              <w:t xml:space="preserve"> Người dùng từ chối quyền Microphone -&gt; Hệ thống hiển thị thông báo hướng dẫn bật quyền Microphone trên trình duyệt.  </w:t>
            </w:r>
          </w:p>
          <w:p w14:paraId="37EE8E2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6a.</w:t>
            </w:r>
            <w:r>
              <w:rPr>
                <w:rFonts w:ascii="Times New Roman" w:hAnsi="Times New Roman" w:cs="Times New Roman"/>
                <w:lang w:val="vi-VN"/>
              </w:rPr>
              <w:t xml:space="preserve"> Người dùng bấm "Ghi âm lại" -&gt; Hệ thống xóa bản ghi tạm thời và quay lại bước 1.  </w:t>
            </w:r>
          </w:p>
          <w:p w14:paraId="55D08F1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6b.</w:t>
            </w:r>
            <w:r>
              <w:rPr>
                <w:rFonts w:ascii="Times New Roman" w:hAnsi="Times New Roman" w:cs="Times New Roman"/>
                <w:lang w:val="vi-VN"/>
              </w:rPr>
              <w:t xml:space="preserve"> Người dùng bấm "Hủy bỏ" -&gt; Quay về màn hình danh sách câu hỏi. </w:t>
            </w:r>
          </w:p>
        </w:tc>
      </w:tr>
      <w:tr w:rsidR="00AC5588" w:rsidRPr="00AC5588" w14:paraId="0CA20306"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A0B1AB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70B841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Thời lượng ghi âm tối thiểu: 10 giây; tối đa: 3 phút/câu hỏi. </w:t>
            </w:r>
          </w:p>
          <w:p w14:paraId="3FD6478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lastRenderedPageBreak/>
              <w:t xml:space="preserve">• </w:t>
            </w:r>
            <w:r>
              <w:rPr>
                <w:rFonts w:ascii="Times New Roman" w:hAnsi="Times New Roman" w:cs="Times New Roman"/>
                <w:b/>
                <w:bCs/>
                <w:lang w:val="vi-VN"/>
              </w:rPr>
              <w:t>B2:</w:t>
            </w:r>
            <w:r>
              <w:rPr>
                <w:rFonts w:ascii="Times New Roman" w:hAnsi="Times New Roman" w:cs="Times New Roman"/>
                <w:lang w:val="vi-VN"/>
              </w:rPr>
              <w:t xml:space="preserve"> Tự động cảnh báo khi thời gian còn 30 giây và tự động dừng ghi âm khi hết thời lượng. </w:t>
            </w:r>
          </w:p>
          <w:p w14:paraId="1A821D1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B3:</w:t>
            </w:r>
            <w:r>
              <w:rPr>
                <w:rFonts w:ascii="Times New Roman" w:hAnsi="Times New Roman" w:cs="Times New Roman"/>
                <w:lang w:val="vi-VN"/>
              </w:rPr>
              <w:t xml:space="preserve"> File âm thanh thu qua MediaRecorder API với tần số lấy mẫu đạt chuẩn.  </w:t>
            </w:r>
          </w:p>
        </w:tc>
      </w:tr>
      <w:tr w:rsidR="00AC5588" w:rsidRPr="00AC5588" w14:paraId="43F3AC7C"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E5ABB9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lastRenderedPageBreak/>
              <w:t>Non-Functional Requirements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9DB9BD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Xử lý ghi âm trực tiếp mượt mà, không giật lag âm thanh. </w:t>
            </w:r>
          </w:p>
          <w:p w14:paraId="38F5ACD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Tối ưu nén dung lượng file âm thanh trước khi upload để tiết kiệm băng thông. </w:t>
            </w:r>
          </w:p>
        </w:tc>
      </w:tr>
    </w:tbl>
    <w:p w14:paraId="4C903348" w14:textId="77777777" w:rsidR="00AC5588" w:rsidRPr="00AC5588" w:rsidRDefault="00AC5588" w:rsidP="00AC5588">
      <w:pPr>
        <w:rPr>
          <w:rFonts w:ascii="Times New Roman" w:hAnsi="Times New Roman" w:cs="Times New Roman"/>
        </w:rPr>
      </w:pPr>
    </w:p>
    <w:p w14:paraId="3419C92B" w14:textId="77777777" w:rsidR="00AC5588" w:rsidRPr="00AC5588" w:rsidRDefault="00AC5588" w:rsidP="00AC5588">
      <w:pPr>
        <w:rPr>
          <w:rFonts w:ascii="Times New Roman" w:hAnsi="Times New Roman" w:cs="Times New Roman"/>
        </w:rPr>
      </w:pPr>
    </w:p>
    <w:p w14:paraId="0A9631E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Bảng 4-5: Đặc tả Use Case UC5 – Nhận kết quả chấm điểm AI (AI Scoring &amp; Speech Analysis)</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220"/>
        <w:gridCol w:w="6780"/>
      </w:tblGrid>
      <w:tr w:rsidR="00AC5588" w:rsidRPr="00AC5588" w14:paraId="7E614A22"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F05507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9EC03F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2FE7DA16"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566030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58EBCA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Nhận kết quả chấm điểm AI (AI Scoring &amp; Speech Analysis)</w:t>
            </w:r>
            <w:r>
              <w:rPr>
                <w:rFonts w:ascii="Times New Roman" w:hAnsi="Times New Roman" w:cs="Times New Roman"/>
                <w:lang w:val="vi-VN"/>
              </w:rPr>
              <w:t> </w:t>
            </w:r>
          </w:p>
        </w:tc>
      </w:tr>
      <w:tr w:rsidR="00AC5588" w:rsidRPr="00AC5588" w14:paraId="43B90B2C"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CA6572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46A793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Speech-to-Text Service, LLM Evaluation Engine </w:t>
            </w:r>
          </w:p>
        </w:tc>
      </w:tr>
      <w:tr w:rsidR="00AC5588" w:rsidRPr="00AC5588" w14:paraId="5B55A73D"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CEE68C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1378E2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Hệ thống tự động chuyển giọng nói thành văn bản (STT), phân tích chỉ số giọng nói (tốc độ, từ đệm) và gọi mô hình LLM để đánh giá nội dung câu trả lời theo rubric tương ứng với loại câu hỏi (chi tiết: Rubric_Cham_Diem.md).   </w:t>
            </w:r>
          </w:p>
        </w:tc>
      </w:tr>
      <w:tr w:rsidR="00AC5588" w:rsidRPr="00AC5588" w14:paraId="10A1655C"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FFDC20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5094B7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(Bắt buộc phải có) </w:t>
            </w:r>
          </w:p>
        </w:tc>
      </w:tr>
      <w:tr w:rsidR="00AC5588" w:rsidRPr="00AC5588" w14:paraId="76B8B4C1"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ABA2C5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34344F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035D0A5C"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6FB3CD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F59A6C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File ghi âm câu trả lời đã được tải lên máy chủ thành công từ UC4.  </w:t>
            </w:r>
          </w:p>
          <w:p w14:paraId="7D60BDC4"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Các dịch vụ API AI (STT, LLM) hoạt động bình thường.  </w:t>
            </w:r>
          </w:p>
        </w:tc>
      </w:tr>
      <w:tr w:rsidR="00AC5588" w:rsidRPr="00AC5588" w14:paraId="7E4C3366"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3630C2B"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9D68F8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Transcript, điểm số và nhận xét chi tiết được lưu vào cơ sở dữ liệu.  </w:t>
            </w:r>
          </w:p>
          <w:p w14:paraId="274E34C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Kết quả chấm điểm hiển thị trực quan trên giao diện người dùng.  </w:t>
            </w:r>
          </w:p>
        </w:tc>
      </w:tr>
      <w:tr w:rsidR="00AC5588" w:rsidRPr="00AC5588" w14:paraId="30CBD36E"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C5CC03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D47216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1. Candidate nhấn Nộp bài chấm điểm; hệ thống kiểm tra quyền, đặt phiên sang PROCESSING, giao việc cho tiến trình nền (EvaluationExecutor) và trả 202 Accepted.  </w:t>
            </w:r>
          </w:p>
          <w:p w14:paraId="4CD925F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2. Tiến trình nền gửi file âm thanh tới Speech-to-Text API để lấy transcript văn bản tiếng Việt.  </w:t>
            </w:r>
          </w:p>
          <w:p w14:paraId="41923B6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3. Hệ thống phân tích Delivery từ transcript và thời lượng ghi âm: tính tốc độ nói (WPM), đếm từ đệm (ừm, ờ, kiểu như...; không tính "thì", "là", "mà").  </w:t>
            </w:r>
          </w:p>
          <w:p w14:paraId="21FD29D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4. Hệ thống gửi transcript cùng câu hỏi và rubric theo loại câu hỏi (questionType) tới LLM API để chấm từng tiêu chí (độ liên quan, cấu trúc, độ cụ thể, độ đúng chuyên môn với câu kỹ thuật) kèm trích dẫn nguyên văn từ transcript, và tạo lời khuyên.  </w:t>
            </w:r>
          </w:p>
          <w:p w14:paraId="083A238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5. Hệ thống kiểm tra trích dẫn, tự tính điểm tổng (thang 100) theo trọng số của rubric, lưu toàn bộ kết quả vào Database.  </w:t>
            </w:r>
          </w:p>
          <w:p w14:paraId="3970A08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6. Client hỏi trạng thái phiên (polling mỗi 2 giây) tới khi SCORED rồi lấy kết quả; hệ thống hiển thị bảng điểm, phân tích điểm mạnh/yếu và gợi ý câu trả lời mẫu cho Candidate; Candidate có thể sửa transcript và yêu cầu chấm lại.  </w:t>
            </w:r>
          </w:p>
        </w:tc>
      </w:tr>
      <w:tr w:rsidR="00AC5588" w:rsidRPr="00AC5588" w14:paraId="052EE857"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67B021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80D2CF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2a.</w:t>
            </w:r>
            <w:r>
              <w:rPr>
                <w:rFonts w:ascii="Times New Roman" w:hAnsi="Times New Roman" w:cs="Times New Roman"/>
                <w:lang w:val="vi-VN"/>
              </w:rPr>
              <w:t xml:space="preserve"> STT không nhận diện được giọng nói (âm thanh rỗng/quá nhỏ)  </w:t>
            </w:r>
          </w:p>
          <w:p w14:paraId="7C82C11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-&gt;  Phiên chuyển FAILED (STT_ERROR), hiển thị "Không nhận diện được giọng nói, vui lòng ghi âm lại rõ ràng hơn". </w:t>
            </w:r>
          </w:p>
          <w:p w14:paraId="3F35920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4a.</w:t>
            </w:r>
            <w:r>
              <w:rPr>
                <w:rFonts w:ascii="Times New Roman" w:hAnsi="Times New Roman" w:cs="Times New Roman"/>
                <w:lang w:val="vi-VN"/>
              </w:rPr>
              <w:t xml:space="preserve"> Dịch vụ AI (LLM API) không phản hồi trong 15 giây hoặc trả lỗi -&gt; Hệ thống tự động gọi lại LLM đúng 1 lần; nếu vẫn thất bại thì hiển thị thông báo lỗi và cho phép người dùng yêu cầu chấm lại (xem B4). </w:t>
            </w:r>
          </w:p>
          <w:p w14:paraId="3F35920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4b.</w:t>
            </w:r>
            <w:r>
              <w:rPr>
                <w:rFonts w:ascii="Times New Roman" w:hAnsi="Times New Roman" w:cs="Times New Roman"/>
                <w:lang w:val="vi-VN"/>
              </w:rPr>
              <w:t xml:space="preserve"> Câu trả lời dưới 15 từ -&gt; Phiên chuyển FAILED (ANSWER_TOO_SHORT), hệ thống không chấm điểm và yêu cầu người dùng ghi âm lại câu trả lời đầy đủ hơn. </w:t>
            </w:r>
          </w:p>
          <w:p w14:paraId="3F35920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4c.</w:t>
            </w:r>
            <w:r>
              <w:rPr>
                <w:rFonts w:ascii="Times New Roman" w:hAnsi="Times New Roman" w:cs="Times New Roman"/>
                <w:lang w:val="vi-VN"/>
              </w:rPr>
              <w:t xml:space="preserve"> LLM trả JSON sai định dạng hoặc phần lớn trích dẫn không có trong transcript -&gt; Hệ thống gọi lại LLM đúng 1 lần như 4a; tiêu chí có trích dẫn không hợp lệ bị hạ xuống 2 điểm. </w:t>
            </w:r>
          </w:p>
          <w:p w14:paraId="3F35920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6a.</w:t>
            </w:r>
            <w:r>
              <w:rPr>
                <w:rFonts w:ascii="Times New Roman" w:hAnsi="Times New Roman" w:cs="Times New Roman"/>
                <w:lang w:val="vi-VN"/>
              </w:rPr>
              <w:t xml:space="preserve"> Người dùng sửa transcript do STT nhận sai -&gt; Hệ thống chấm lại từ bước 3, không gọi lại STT. </w:t>
            </w:r>
          </w:p>
        </w:tc>
      </w:tr>
      <w:tr w:rsidR="00AC5588" w:rsidRPr="00AC5588" w14:paraId="7276DF52"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393F90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EC4FD2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Tiêu chí chấm điểm nội dung theo rubric tương ứng với loại câu hỏi (BEHAVIORAL, SITUATIONAL, TECHNICAL, INTRO); khung STAR (Tình huống, Nhiệm vụ, Hành động, Kết quả) chỉ áp dụng làm tiêu chí cấu trúc cho câu BEHAVIORAL.  </w:t>
            </w:r>
          </w:p>
          <w:p w14:paraId="362F730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Tốc độ nói chấm theo dải (100 - 170 từ/phút đạt điểm tối đa) và cùng với từ đệm chỉ chiếm 10/100 điểm tổng; điểm Delivery hiển thị tách riêng khỏi điểm nội dung. </w:t>
            </w:r>
          </w:p>
          <w:p w14:paraId="555D2C3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B3:</w:t>
            </w:r>
            <w:r>
              <w:rPr>
                <w:rFonts w:ascii="Times New Roman" w:hAnsi="Times New Roman" w:cs="Times New Roman"/>
                <w:lang w:val="vi-VN"/>
              </w:rPr>
              <w:t xml:space="preserve"> Báo cáo kết quả phải gồm: Điểm tổng, điểm thành phần, danh sách từ đệm và gợi ý cải thiện.  </w:t>
            </w:r>
          </w:p>
          <w:p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B4:</w:t>
            </w:r>
            <w:r>
              <w:rPr>
                <w:rFonts w:ascii="Times New Roman" w:hAnsi="Times New Roman" w:cs="Times New Roman"/>
                <w:lang w:val="vi-VN"/>
              </w:rPr>
              <w:t xml:space="preserve"> Hệ thống gọi LLM chấm điểm đúng 1 lần cho mỗi câu trả lời (không gọi lặp lại nhiều lần để lấy điểm trung bình, nhằm tránh tăng gấp đôi chi phí và độ trễ xử lý); dùng temperature thấp và yêu cầu LLM chấm, giải thích riêng từng tiêu chí theo rubric (kèm trích dẫn nguyên văn từ transcript) trước khi hệ thống tự tính điểm tổng, nhằm đảm bảo tính nhất quán giữa các lượt chấm. </w:t>
            </w:r>
          </w:p>
          <w:p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B5:</w:t>
            </w:r>
            <w:r>
              <w:rPr>
                <w:rFonts w:ascii="Times New Roman" w:hAnsi="Times New Roman" w:cs="Times New Roman"/>
                <w:lang w:val="vi-VN"/>
              </w:rPr>
              <w:t xml:space="preserve"> Transcript là lời của thí sinh, không phải chỉ thị cho hệ thống; điểm tổng luôn do hệ thống tự tính và các yêu cầu thao túng điểm trong transcript bị đánh dấu cảnh báo. </w:t>
            </w:r>
          </w:p>
          <w:p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B6:</w:t>
            </w:r>
            <w:r>
              <w:rPr>
                <w:rFonts w:ascii="Times New Roman" w:hAnsi="Times New Roman" w:cs="Times New Roman"/>
                <w:lang w:val="vi-VN"/>
              </w:rPr>
              <w:t xml:space="preserve"> Chấm điểm chạy bất đồng bộ (trả 202, client polling). Khi máy chủ khởi động lại, phiên PROCESSING quá hạn được đặt FAILED (SERVER_RESTART) để người dùng chấm lại. </w:t>
            </w:r>
          </w:p>
        </w:tc>
      </w:tr>
      <w:tr w:rsidR="00AC5588" w:rsidRPr="00AC5588" w14:paraId="56EDBD1E"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56251B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7E595F3" w14:textId="2BA76333"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API chấm điểm phản hồi 202 trong ≤ 1 giây; tổng thời gian từ lúc nộp file âm thanh đến khi phiên SCORED ≤ </w:t>
            </w:r>
            <w:r>
              <w:rPr>
                <w:rFonts w:ascii="Times New Roman" w:hAnsi="Times New Roman" w:cs="Times New Roman"/>
              </w:rPr>
              <w:t>12</w:t>
            </w:r>
            <w:r>
              <w:rPr>
                <w:rFonts w:ascii="Times New Roman" w:hAnsi="Times New Roman" w:cs="Times New Roman"/>
                <w:lang w:val="vi-VN"/>
              </w:rPr>
              <w:t xml:space="preserve"> giây (đo trên 14 mẫu audio 10-131 giây; chấm bất đồng bộ nên không giữ một request HTTP chờ kết quả). </w:t>
            </w:r>
          </w:p>
          <w:p w14:paraId="7DB6552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Độ chính xác Speech-to-Text tiếng Việt &gt; 85% trong môi trường ít tạp âm. </w:t>
            </w:r>
          </w:p>
        </w:tc>
      </w:tr>
    </w:tbl>
    <w:p w14:paraId="4856B41D" w14:textId="77777777" w:rsidR="00AC5588" w:rsidRPr="00AC5588" w:rsidRDefault="00AC5588" w:rsidP="00AC5588">
      <w:pPr>
        <w:rPr>
          <w:rFonts w:ascii="Times New Roman" w:hAnsi="Times New Roman" w:cs="Times New Roman"/>
        </w:rPr>
      </w:pPr>
    </w:p>
    <w:p w14:paraId="3996A9C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lastRenderedPageBreak/>
        <w:t>Bảng 4-6: Đặc tả Use Case UC6 – Nghe phản hồi bằng giọng nói (Listen to Spoken Feedback)</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205"/>
        <w:gridCol w:w="6795"/>
      </w:tblGrid>
      <w:tr w:rsidR="00AC5588" w:rsidRPr="00AC5588" w14:paraId="65E3F834"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3FB6B8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F5974D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4E9B3252"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5B5C12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8BFBBF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Nghe phản hồi bằng giọng nói (Listen to Spoken Feedback)</w:t>
            </w:r>
            <w:r>
              <w:rPr>
                <w:rFonts w:ascii="Times New Roman" w:hAnsi="Times New Roman" w:cs="Times New Roman"/>
                <w:lang w:val="vi-VN"/>
              </w:rPr>
              <w:t> </w:t>
            </w:r>
          </w:p>
        </w:tc>
      </w:tr>
      <w:tr w:rsidR="00AC5588" w:rsidRPr="00AC5588" w14:paraId="422CBDCF"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2E65F1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ADAAD0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Dịch vụ Text-to-Speech (TTS)  </w:t>
            </w:r>
          </w:p>
        </w:tc>
      </w:tr>
      <w:tr w:rsidR="00AC5588" w:rsidRPr="00AC5588" w14:paraId="2714F442"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97A86FD"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C997B1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Cho phép người dùng nghe nhận xét và câu trả lời mẫu từ AI dưới dạng giọng nói tự nhiên thay vì chỉ đọc văn bản thuần túy.  </w:t>
            </w:r>
          </w:p>
        </w:tc>
      </w:tr>
      <w:tr w:rsidR="00AC5588" w:rsidRPr="00AC5588" w14:paraId="592DFF76"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9EB510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3907D9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Should Have (Nâng cao trải nghiệm người dùng) </w:t>
            </w:r>
          </w:p>
        </w:tc>
      </w:tr>
      <w:tr w:rsidR="00AC5588" w:rsidRPr="00AC5588" w14:paraId="7BAE7472"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4AE3F4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BBDCEA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5BC4A547"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EB6430E"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4FE6E1A" w14:textId="458AEC65" w:rsidR="00AC5588" w:rsidRPr="00AC5588" w:rsidRDefault="00AC5588" w:rsidP="00AC5588">
            <w:pPr>
              <w:rPr>
                <w:rFonts w:ascii="Times New Roman" w:hAnsi="Times New Roman" w:cs="Times New Roman"/>
              </w:rPr>
            </w:pPr>
            <w:r>
              <w:rPr>
                <w:rFonts w:ascii="Times New Roman" w:hAnsi="Times New Roman" w:cs="Times New Roman"/>
                <w:lang w:val="vi-VN"/>
              </w:rPr>
              <w:t>• Đã hoàn thành chấm điểm và có kết quả nhận xét từ UC5.  </w:t>
            </w:r>
          </w:p>
          <w:p w14:paraId="4FD28EF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Thiết bị có loa hoặc tai nghe hoạt động. </w:t>
            </w:r>
          </w:p>
        </w:tc>
      </w:tr>
      <w:tr w:rsidR="00AC5588" w:rsidRPr="00AC5588" w14:paraId="7CDCC8BC"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2056A1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4C2B66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Đoạn âm thanh nhận xét được phát trực tiếp trên trình duyệt.  </w:t>
            </w:r>
          </w:p>
        </w:tc>
      </w:tr>
      <w:tr w:rsidR="00AC5588" w:rsidRPr="00AC5588" w14:paraId="7C387D92"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D0DD86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7337D8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Tại màn hình xem kết quả (UC5), người dùng bấm nút "Nghe AI nhận xét" (biểu tượng loa).  </w:t>
            </w:r>
          </w:p>
          <w:p w14:paraId="6D63478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trích xuất đoạn văn bản nhận xét/gợi ý và gửi tới Dịch vụ Text-to-Speech (TTS).  </w:t>
            </w:r>
          </w:p>
          <w:p w14:paraId="14BD168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Dịch vụ TTS tạo file âm thanh tiếng Việt và trả về máy khách.  </w:t>
            </w:r>
          </w:p>
          <w:p w14:paraId="35165AA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Trình duyệt tự động phát giọng đọc của AI.  </w:t>
            </w:r>
          </w:p>
          <w:p w14:paraId="35A0FDE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Người dùng có thể tạm dừng (Pause), tiếp tục (Play) hoặc điều chỉnh âm lượng.  </w:t>
            </w:r>
          </w:p>
        </w:tc>
      </w:tr>
      <w:tr w:rsidR="00AC5588" w:rsidRPr="00AC5588" w14:paraId="5EF98857"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E364C4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4189AD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2a.</w:t>
            </w:r>
            <w:r>
              <w:rPr>
                <w:rFonts w:ascii="Times New Roman" w:hAnsi="Times New Roman" w:cs="Times New Roman"/>
                <w:lang w:val="vi-VN"/>
              </w:rPr>
              <w:t xml:space="preserve"> Dịch vụ TTS gặp sự cố kết nối -&gt; Hệ thống hiển thị thông báo lỗi, người dùng vẫn đọc được văn bản nhận xét bình thường (không chặn luồng).  </w:t>
            </w:r>
          </w:p>
        </w:tc>
      </w:tr>
      <w:tr w:rsidR="00AC5588" w:rsidRPr="00AC5588" w14:paraId="41A57249"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5F0681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2D534B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Sử dụng giọng đọc tiếng Việt chuẩn, phát âm tự nhiên.  </w:t>
            </w:r>
          </w:p>
          <w:p w14:paraId="1852F59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Giới hạn độ dài văn bản chuyển đổi TTS tối đa 1000 ký tự cho mỗi lần đọc. </w:t>
            </w:r>
          </w:p>
        </w:tc>
      </w:tr>
      <w:tr w:rsidR="00AC5588" w:rsidRPr="00AC5588" w14:paraId="1A52AB63"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31E23BB"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64D5BC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Thời gian phản hồi sinh âm thanh từ TTS &lt; 2 giây. </w:t>
            </w:r>
          </w:p>
          <w:p w14:paraId="50C7C16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Âm thanh rõ ràng, không bị méo tiếng. </w:t>
            </w:r>
          </w:p>
        </w:tc>
      </w:tr>
    </w:tbl>
    <w:p w14:paraId="19F9E453" w14:textId="77777777" w:rsidR="00AC5588" w:rsidRPr="00AC5588" w:rsidRDefault="00AC5588" w:rsidP="00AC5588">
      <w:pPr>
        <w:rPr>
          <w:rFonts w:ascii="Times New Roman" w:hAnsi="Times New Roman" w:cs="Times New Roman"/>
        </w:rPr>
      </w:pPr>
    </w:p>
    <w:p w14:paraId="5C1CA9E5" w14:textId="77777777" w:rsidR="00AC5588" w:rsidRPr="00AC5588" w:rsidRDefault="00AC5588" w:rsidP="00AC5588">
      <w:pPr>
        <w:rPr>
          <w:rFonts w:ascii="Times New Roman" w:hAnsi="Times New Roman" w:cs="Times New Roman"/>
        </w:rPr>
      </w:pPr>
    </w:p>
    <w:p w14:paraId="2FD541D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Bảng 4-7: Đặc tả Use Case UC7 – Xem lịch sử luyện tập (View Practice History)</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190"/>
        <w:gridCol w:w="6810"/>
      </w:tblGrid>
      <w:tr w:rsidR="00AC5588" w:rsidRPr="00AC5588" w14:paraId="392FC95E"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34BEDA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2E93F5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2FBB63BC"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94CF00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7A1A81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Xem lịch sử luyện tập (View Practice History)</w:t>
            </w:r>
            <w:r>
              <w:rPr>
                <w:rFonts w:ascii="Times New Roman" w:hAnsi="Times New Roman" w:cs="Times New Roman"/>
                <w:lang w:val="vi-VN"/>
              </w:rPr>
              <w:t> </w:t>
            </w:r>
          </w:p>
        </w:tc>
      </w:tr>
      <w:tr w:rsidR="00AC5588" w:rsidRPr="00AC5588" w14:paraId="441D4F67"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2EDFF2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F6295E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 User)  </w:t>
            </w:r>
          </w:p>
        </w:tc>
      </w:tr>
      <w:tr w:rsidR="00AC5588" w:rsidRPr="00AC5588" w14:paraId="2D2810E2"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37BFAC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64FC43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Cho phép ứng viên xem lại danh sách các phiên luyện tập đã thực hiện, nghe lại bản ghi âm cũ và xem chi tiết điểm số, tiến độ cải thiện kỹ năng.  </w:t>
            </w:r>
          </w:p>
        </w:tc>
      </w:tr>
      <w:tr w:rsidR="00AC5588" w:rsidRPr="00AC5588" w14:paraId="2343BC0E"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51C74D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FBAFB3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(Bắt buộc phải có) </w:t>
            </w:r>
          </w:p>
        </w:tc>
      </w:tr>
      <w:tr w:rsidR="00AC5588" w:rsidRPr="00AC5588" w14:paraId="38D87641"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892277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A01244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5350C4E7"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33D6EA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6CA209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Người dùng đã đăng nhập vào hệ thống (UC2).  </w:t>
            </w:r>
          </w:p>
        </w:tc>
      </w:tr>
      <w:tr w:rsidR="00AC5588" w:rsidRPr="00AC5588" w14:paraId="6C0118E8"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C9EA46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D164FD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Danh sách lịch sử các bài luyện tập và báo cáo chi tiết được hiển thị.  </w:t>
            </w:r>
          </w:p>
        </w:tc>
      </w:tr>
      <w:tr w:rsidR="00AC5588" w:rsidRPr="00AC5588" w14:paraId="38BD5796"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125728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4A7241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Người dùng chọn mục "Lịch sử luyện tập" trên menu.  </w:t>
            </w:r>
          </w:p>
          <w:p w14:paraId="6B1F9284"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truy vấn CSDL và hiển thị danh sách các bài luyện tập theo thứ tự thời gian mới nhất (Tên câu hỏi, Ngành nghề, Ngày thực hiện, Điểm tổng).  </w:t>
            </w:r>
          </w:p>
          <w:p w14:paraId="3544BE5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Người dùng có thể lọc theo thời gian, ngành nghề hoặc mức điểm. </w:t>
            </w:r>
          </w:p>
          <w:p w14:paraId="2946CC8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Người dùng nhấn chọn một bài luyện tập cụ thể.  </w:t>
            </w:r>
          </w:p>
          <w:p w14:paraId="1C20FE0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5. Hệ thống hiển thị chi tiết: Câu hỏi, Bản ghi âm câu trả lời, Transcript, Bảng điểm theo tiêu chí rubric, Chỉ số phân tích giọng nói và Nhận xét AI.  </w:t>
            </w:r>
          </w:p>
        </w:tc>
      </w:tr>
      <w:tr w:rsidR="00AC5588" w:rsidRPr="00AC5588" w14:paraId="5C5CB8C2"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2D5EC8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lastRenderedPageBreak/>
              <w:t>Alternative Paths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3E1065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2a.</w:t>
            </w:r>
            <w:r>
              <w:rPr>
                <w:rFonts w:ascii="Times New Roman" w:hAnsi="Times New Roman" w:cs="Times New Roman"/>
                <w:lang w:val="vi-VN"/>
              </w:rPr>
              <w:t xml:space="preserve"> Người dùng chưa có bài luyện tập nào -&gt; Hệ thống hiển thị thông báo trống kèm nút chuyển sang chọn câu hỏi (UC3).  </w:t>
            </w:r>
          </w:p>
          <w:p w14:paraId="1ABCE9A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5a.</w:t>
            </w:r>
            <w:r>
              <w:rPr>
                <w:rFonts w:ascii="Times New Roman" w:hAnsi="Times New Roman" w:cs="Times New Roman"/>
                <w:lang w:val="vi-VN"/>
              </w:rPr>
              <w:t xml:space="preserve"> File ghi âm cũ bị lỗi/hết hạn -&gt; Hệ thống thông báo không tải được audio nhưng vẫn hiển thị transcript và điểm số. </w:t>
            </w:r>
          </w:p>
        </w:tc>
      </w:tr>
      <w:tr w:rsidR="00AC5588" w:rsidRPr="00AC5588" w14:paraId="1896EC2C"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C28C57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32B472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Người dùng chỉ được quyền xem lịch sử luyện tập của chính tài khoản mình. </w:t>
            </w:r>
          </w:p>
          <w:p w14:paraId="5E55B1E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Dữ liệu lịch sử luyện tập được lưu trữ tối thiểu 6 tháng. </w:t>
            </w:r>
          </w:p>
        </w:tc>
      </w:tr>
      <w:tr w:rsidR="00AC5588" w:rsidRPr="00AC5588" w14:paraId="2452630C"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0EF141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EE3D5A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Tải danh sách lịch sử &lt; 1 giây. </w:t>
            </w:r>
          </w:p>
          <w:p w14:paraId="25896E1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Trình phát âm thanh phát lại mượt mà, hỗ trợ tua nhanh. </w:t>
            </w:r>
          </w:p>
        </w:tc>
      </w:tr>
    </w:tbl>
    <w:p w14:paraId="11A9A89C" w14:textId="77777777" w:rsidR="00AC5588" w:rsidRPr="00AC5588" w:rsidRDefault="00AC5588" w:rsidP="00AC5588">
      <w:pPr>
        <w:rPr>
          <w:rFonts w:ascii="Times New Roman" w:hAnsi="Times New Roman" w:cs="Times New Roman"/>
        </w:rPr>
      </w:pPr>
    </w:p>
    <w:p w14:paraId="6A244F47" w14:textId="77777777" w:rsidR="00AC5588" w:rsidRPr="00AC5588" w:rsidRDefault="00AC5588" w:rsidP="00AC5588">
      <w:pPr>
        <w:rPr>
          <w:rFonts w:ascii="Times New Roman" w:hAnsi="Times New Roman" w:cs="Times New Roman"/>
        </w:rPr>
      </w:pPr>
    </w:p>
    <w:p w14:paraId="2E3EF6CC"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Bảng 4-8: Đặc tả Use Case UC8 – Quản lý ngân hàng câu hỏi (Manage Question Bank)</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190"/>
        <w:gridCol w:w="6810"/>
      </w:tblGrid>
      <w:tr w:rsidR="00AC5588" w:rsidRPr="00AC5588" w14:paraId="231DBF00"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08ECE8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195990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34635043"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73521B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C5B449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Quản lý ngân hàng câu hỏi (Manage Question Bank)</w:t>
            </w:r>
            <w:r>
              <w:rPr>
                <w:rFonts w:ascii="Times New Roman" w:hAnsi="Times New Roman" w:cs="Times New Roman"/>
                <w:lang w:val="vi-VN"/>
              </w:rPr>
              <w:t> </w:t>
            </w:r>
          </w:p>
        </w:tc>
      </w:tr>
      <w:tr w:rsidR="00AC5588" w:rsidRPr="00AC5588" w14:paraId="72DA8FEA"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10AFA6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D34EFA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Quản trị viên (Administrator)  </w:t>
            </w:r>
          </w:p>
        </w:tc>
      </w:tr>
      <w:tr w:rsidR="00AC5588" w:rsidRPr="00AC5588" w14:paraId="5E405CB2"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5CFF15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569FDF4"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Cung cấp các thao tác CRUD (Thêm, Xem, Sửa, Xóa, Phân loại) câu hỏi phỏng vấn và cấu hình tiêu chí chấm điểm trong ngân hàng dữ liệu.  </w:t>
            </w:r>
          </w:p>
        </w:tc>
      </w:tr>
      <w:tr w:rsidR="00AC5588" w:rsidRPr="00AC5588" w14:paraId="16B27DF2"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630F77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F91C7F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(Bắt buộc phải có) </w:t>
            </w:r>
          </w:p>
        </w:tc>
      </w:tr>
      <w:tr w:rsidR="00AC5588" w:rsidRPr="00AC5588" w14:paraId="1814DC26"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8966D9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DF6973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7DA2A130"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34E613D"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0F54D4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Quản trị viên đã đăng nhập với quyền Admin (UC2).  </w:t>
            </w:r>
          </w:p>
        </w:tc>
      </w:tr>
      <w:tr w:rsidR="00AC5588" w:rsidRPr="00AC5588" w14:paraId="67E5CFAD"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30EAD11"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5123E1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Ngân hàng câu hỏi trong cơ sở dữ liệu được cập nhật mới, sửa đổi hoặc ẩn/xóa theo yêu cầu.  </w:t>
            </w:r>
          </w:p>
        </w:tc>
      </w:tr>
      <w:tr w:rsidR="00AC5588" w:rsidRPr="00AC5588" w14:paraId="78C602D7"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65D045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97BD43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Admin truy cập mục "Quản lý câu hỏi".  </w:t>
            </w:r>
          </w:p>
          <w:p w14:paraId="4E8A448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hiển thị bảng danh sách câu hỏi hiện có kèm công cụ tìm kiếm, lọc. </w:t>
            </w:r>
          </w:p>
          <w:p w14:paraId="297418D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Thao tác thực hiện:  </w:t>
            </w:r>
          </w:p>
          <w:p w14:paraId="65E96DC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 </w:t>
            </w:r>
            <w:r>
              <w:rPr>
                <w:rFonts w:ascii="Times New Roman" w:hAnsi="Times New Roman" w:cs="Times New Roman"/>
                <w:i/>
                <w:iCs/>
                <w:lang w:val="vi-VN"/>
              </w:rPr>
              <w:t>Thêm mới:</w:t>
            </w:r>
            <w:r>
              <w:rPr>
                <w:rFonts w:ascii="Times New Roman" w:hAnsi="Times New Roman" w:cs="Times New Roman"/>
                <w:lang w:val="vi-VN"/>
              </w:rPr>
              <w:t xml:space="preserve"> Admin nhấn "Thêm câu hỏi" -&gt; Nhập nội dung, ngành/vị trí, độ khó, loại câu hỏi, gợi ý trả lời, đáp án tham chiếu (với câu kỹ thuật) -&gt; Bấm "Lưu".  </w:t>
            </w:r>
          </w:p>
          <w:p w14:paraId="03B9005F" w14:textId="694C57AC" w:rsidR="00AC5588" w:rsidRPr="00AC5588" w:rsidRDefault="00AC5588" w:rsidP="00AC5588">
            <w:pPr>
              <w:rPr>
                <w:rFonts w:ascii="Times New Roman" w:hAnsi="Times New Roman" w:cs="Times New Roman"/>
              </w:rPr>
            </w:pPr>
            <w:r>
              <w:rPr>
                <w:rFonts w:ascii="Times New Roman" w:hAnsi="Times New Roman" w:cs="Times New Roman"/>
                <w:lang w:val="vi-VN"/>
              </w:rPr>
              <w:t xml:space="preserve">   • </w:t>
            </w:r>
            <w:r>
              <w:rPr>
                <w:rFonts w:ascii="Times New Roman" w:hAnsi="Times New Roman" w:cs="Times New Roman"/>
                <w:i/>
                <w:iCs/>
                <w:lang w:val="vi-VN"/>
              </w:rPr>
              <w:t>Chỉnh sửa:</w:t>
            </w:r>
            <w:r>
              <w:rPr>
                <w:rFonts w:ascii="Times New Roman" w:hAnsi="Times New Roman" w:cs="Times New Roman"/>
                <w:lang w:val="vi-VN"/>
              </w:rPr>
              <w:t xml:space="preserve"> Admin chọn câu hỏi -&gt; Cập nhật thông tin -&gt; Bấm "Cập nhật".  </w:t>
            </w:r>
          </w:p>
          <w:p w14:paraId="6B4FE3E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 </w:t>
            </w:r>
            <w:r>
              <w:rPr>
                <w:rFonts w:ascii="Times New Roman" w:hAnsi="Times New Roman" w:cs="Times New Roman"/>
                <w:i/>
                <w:iCs/>
                <w:lang w:val="vi-VN"/>
              </w:rPr>
              <w:t>Xóa:</w:t>
            </w:r>
            <w:r>
              <w:rPr>
                <w:rFonts w:ascii="Times New Roman" w:hAnsi="Times New Roman" w:cs="Times New Roman"/>
                <w:lang w:val="vi-VN"/>
              </w:rPr>
              <w:t xml:space="preserve"> Admin chọn câu hỏi -&gt; Nhấn "Xóa" -&gt; Xác nhận xóa.  </w:t>
            </w:r>
          </w:p>
          <w:p w14:paraId="72E7C36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Hệ thống kiểm tra hợp lệ dữ liệu và cập nhật vào Database. </w:t>
            </w:r>
          </w:p>
          <w:p w14:paraId="40402B3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Hệ thống thông báo thao tác thành công và tải lại danh sách câu hỏi.  </w:t>
            </w:r>
          </w:p>
        </w:tc>
      </w:tr>
      <w:tr w:rsidR="00AC5588" w:rsidRPr="00AC5588" w14:paraId="703949D0"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F67DE9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ED3946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3a.</w:t>
            </w:r>
            <w:r>
              <w:rPr>
                <w:rFonts w:ascii="Times New Roman" w:hAnsi="Times New Roman" w:cs="Times New Roman"/>
                <w:lang w:val="vi-VN"/>
              </w:rPr>
              <w:t xml:space="preserve"> Nhập thiếu thông tin bắt buộc -&gt; Hệ thống báo lỗi, yêu cầu bổ sung.  </w:t>
            </w:r>
          </w:p>
          <w:p w14:paraId="05F056A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3b.</w:t>
            </w:r>
            <w:r>
              <w:rPr>
                <w:rFonts w:ascii="Times New Roman" w:hAnsi="Times New Roman" w:cs="Times New Roman"/>
                <w:lang w:val="vi-VN"/>
              </w:rPr>
              <w:t xml:space="preserve"> Xóa câu hỏi đã được dùng trong lịch sử luyện tập -&gt; Hệ thống cảnh báo và chuyển trạng thái sang "Ẩn" (Soft Delete) để bảo toàn dữ liệu lịch sử.  </w:t>
            </w:r>
          </w:p>
        </w:tc>
      </w:tr>
      <w:tr w:rsidR="00AC5588" w:rsidRPr="00AC5588" w14:paraId="72A2C81B"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0D1A82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62C8FB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Chỉ tài khoản có quyền Admin mới có quyền truy cập chức năng này.  </w:t>
            </w:r>
          </w:p>
          <w:p w14:paraId="5693795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Câu hỏi không được trùng lặp 100% nội dung với câu hỏi đã có cùng vị trí. </w:t>
            </w:r>
          </w:p>
        </w:tc>
      </w:tr>
      <w:tr w:rsidR="00AC5588" w:rsidRPr="00AC5588" w14:paraId="0EA57B55"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9E3BB4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0947C3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Thao tác thêm/sửa/xóa phản hồi &lt; 1 giây. </w:t>
            </w:r>
          </w:p>
          <w:p w14:paraId="3B6E39A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Ghi nhận nhật ký chỉnh sửa (Audit Log) đối với các thao tác quản trị. </w:t>
            </w:r>
          </w:p>
        </w:tc>
      </w:tr>
    </w:tbl>
    <w:p w14:paraId="0AB6677A" w14:textId="77777777" w:rsidR="00AC5588" w:rsidRPr="00AC5588" w:rsidRDefault="00AC5588" w:rsidP="00AC5588">
      <w:pPr>
        <w:rPr>
          <w:rFonts w:ascii="Times New Roman" w:hAnsi="Times New Roman" w:cs="Times New Roman"/>
        </w:rPr>
      </w:pPr>
    </w:p>
    <w:p w14:paraId="6DB56232" w14:textId="77777777" w:rsidR="00AC5588" w:rsidRPr="00AC5588" w:rsidRDefault="00AC5588" w:rsidP="00AC5588">
      <w:pPr>
        <w:rPr>
          <w:rFonts w:ascii="Times New Roman" w:hAnsi="Times New Roman" w:cs="Times New Roman"/>
        </w:rPr>
      </w:pPr>
    </w:p>
    <w:p w14:paraId="089978EE" w14:textId="3D65497B"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Bảng 4-9: Đặc tả Use Case UC9 – Theo dõi hoạt động người dùng (Track User Activity / Analytics)</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190"/>
        <w:gridCol w:w="6810"/>
      </w:tblGrid>
      <w:tr w:rsidR="00AC5588" w:rsidRPr="00AC5588" w14:paraId="79CFFDE6"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2C0EE0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E771791"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7BD80C69"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B4C6ACC"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DA9F2E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Theo dõi hoạt động người dùng (Track User Activity / Analytics)</w:t>
            </w:r>
            <w:r>
              <w:rPr>
                <w:rFonts w:ascii="Times New Roman" w:hAnsi="Times New Roman" w:cs="Times New Roman"/>
                <w:lang w:val="vi-VN"/>
              </w:rPr>
              <w:t> </w:t>
            </w:r>
          </w:p>
        </w:tc>
      </w:tr>
      <w:tr w:rsidR="00AC5588" w:rsidRPr="00AC5588" w14:paraId="4C26BD4F"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A61147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95A66C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Quản trị viên (Administrator)  </w:t>
            </w:r>
          </w:p>
        </w:tc>
      </w:tr>
      <w:tr w:rsidR="00AC5588" w:rsidRPr="00AC5588" w14:paraId="5E7A1BA2"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5395CB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lastRenderedPageBreak/>
              <w:t>Summary Description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4A58F6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Cung cấp số liệu thống kê tổng quan và chi tiết về mức độ sử dụng hệ thống của ứng viên, số lượt luyện tập, điểm trung bình và mức tiêu thụ tài nguyên API AI. </w:t>
            </w:r>
          </w:p>
        </w:tc>
      </w:tr>
      <w:tr w:rsidR="00AC5588" w:rsidRPr="00AC5588" w14:paraId="17C82BD6"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D82F3D1"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3D043D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Should Have (Nên có) </w:t>
            </w:r>
          </w:p>
        </w:tc>
      </w:tr>
      <w:tr w:rsidR="00AC5588" w:rsidRPr="00AC5588" w14:paraId="70E037DF"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5466D3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9D87A8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6DBD99C4"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4CC48C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C1070A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Quản trị viên đã đăng nhập với quyền Admin (UC2).  </w:t>
            </w:r>
          </w:p>
        </w:tc>
      </w:tr>
      <w:tr w:rsidR="00AC5588" w:rsidRPr="00AC5588" w14:paraId="2250D24D"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DC0E6C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C61E31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Dashboard thống kê và danh sách hoạt động người dùng được hiển thị.  </w:t>
            </w:r>
          </w:p>
        </w:tc>
      </w:tr>
      <w:tr w:rsidR="00AC5588" w:rsidRPr="00AC5588" w14:paraId="5707D29A"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1A0A69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B24E2A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Admin truy cập mục "Thống kê người dùng" hoặc "Báo cáo hoạt động".  </w:t>
            </w:r>
          </w:p>
          <w:p w14:paraId="3117DFA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tổng hợp dữ liệu và hiển thị Dashboard tổng quan: Tổng số User, Tổng số lượt luyện tập, Điểm trung bình, Lượt gọi API AI.  </w:t>
            </w:r>
          </w:p>
          <w:p w14:paraId="7BED0D3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Admin có thể lọc theo khoảng thời gian (Hôm nay, Tuần này, Tháng này, Tùy chọn). </w:t>
            </w:r>
          </w:p>
          <w:p w14:paraId="5020221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Admin chọn một người dùng cụ thể để xem chi tiết hoạt động (số bài đã làm, lần hoạt động gần nhất).  </w:t>
            </w:r>
          </w:p>
          <w:p w14:paraId="7BC8879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Admin có thể xuất báo cáo ra định dạng Excel/CSV nếu cần. </w:t>
            </w:r>
          </w:p>
        </w:tc>
      </w:tr>
      <w:tr w:rsidR="00AC5588" w:rsidRPr="00AC5588" w14:paraId="4577B0C0"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22730E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48B779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3a.</w:t>
            </w:r>
            <w:r>
              <w:rPr>
                <w:rFonts w:ascii="Times New Roman" w:hAnsi="Times New Roman" w:cs="Times New Roman"/>
                <w:lang w:val="vi-VN"/>
              </w:rPr>
              <w:t xml:space="preserve"> Khoảng thời gian chọn không có dữ liệu -&gt; Hệ thống hiển thị thông báo trống và đồ thị về mức 0.  </w:t>
            </w:r>
          </w:p>
        </w:tc>
      </w:tr>
      <w:tr w:rsidR="00AC5588" w:rsidRPr="00AC5588" w14:paraId="0AF2BCAB"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BC487E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D9D52D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Dữ liệu thống kê tổng quan tự động cập nhật định kỳ. </w:t>
            </w:r>
          </w:p>
          <w:p w14:paraId="77802AB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Tuân thủ quyền riêng tư: Admin xem được số liệu thống kê học tập, không truy cập trái phép mật khẩu hoặc thông tin cá nhân nhạy cảm. </w:t>
            </w:r>
          </w:p>
        </w:tc>
      </w:tr>
      <w:tr w:rsidR="00AC5588" w:rsidRPr="00AC5588" w14:paraId="13DD4AEB" w14:textId="77777777">
        <w:trPr>
          <w:trHeight w:val="132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D3CA30C"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A47BC4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Tải Dashboard tổng hợp dữ liệu lớn &lt; 2 giây. </w:t>
            </w:r>
          </w:p>
          <w:p w14:paraId="6D0FD7F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Biểu đồ hiển thị trực quan, hỗ trợ responsive trên các kích thước màn hình. </w:t>
            </w:r>
          </w:p>
        </w:tc>
      </w:tr>
    </w:tbl>
    <w:p w14:paraId="27BF776A" w14:textId="77777777" w:rsidR="00AC5588" w:rsidRPr="00AC5588" w:rsidRDefault="00AC5588" w:rsidP="00AC5588">
      <w:pPr>
        <w:rPr>
          <w:rFonts w:ascii="Times New Roman" w:hAnsi="Times New Roman" w:cs="Times New Roman"/>
        </w:rPr>
      </w:pPr>
    </w:p>
    <w:sectPr w:rsidR="00AC5588" w:rsidRPr="00AC55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92575892">
    <w:abstractNumId w:val="19"/>
  </w:num>
  <w:num w:numId="2" w16cid:durableId="2132019300">
    <w:abstractNumId w:val="12"/>
  </w:num>
  <w:num w:numId="3" w16cid:durableId="1332369526">
    <w:abstractNumId w:val="10"/>
  </w:num>
  <w:num w:numId="4" w16cid:durableId="1746494202">
    <w:abstractNumId w:val="21"/>
  </w:num>
  <w:num w:numId="5" w16cid:durableId="502555135">
    <w:abstractNumId w:val="13"/>
  </w:num>
  <w:num w:numId="6" w16cid:durableId="547304072">
    <w:abstractNumId w:val="16"/>
  </w:num>
  <w:num w:numId="7" w16cid:durableId="969239297">
    <w:abstractNumId w:val="18"/>
  </w:num>
  <w:num w:numId="8" w16cid:durableId="1050960438">
    <w:abstractNumId w:val="9"/>
  </w:num>
  <w:num w:numId="9" w16cid:durableId="989016627">
    <w:abstractNumId w:val="7"/>
  </w:num>
  <w:num w:numId="10" w16cid:durableId="2139954195">
    <w:abstractNumId w:val="6"/>
  </w:num>
  <w:num w:numId="11" w16cid:durableId="1011105269">
    <w:abstractNumId w:val="5"/>
  </w:num>
  <w:num w:numId="12" w16cid:durableId="695891453">
    <w:abstractNumId w:val="4"/>
  </w:num>
  <w:num w:numId="13" w16cid:durableId="614795864">
    <w:abstractNumId w:val="8"/>
  </w:num>
  <w:num w:numId="14" w16cid:durableId="692539673">
    <w:abstractNumId w:val="3"/>
  </w:num>
  <w:num w:numId="15" w16cid:durableId="536312324">
    <w:abstractNumId w:val="2"/>
  </w:num>
  <w:num w:numId="16" w16cid:durableId="519242823">
    <w:abstractNumId w:val="1"/>
  </w:num>
  <w:num w:numId="17" w16cid:durableId="699624856">
    <w:abstractNumId w:val="0"/>
  </w:num>
  <w:num w:numId="18" w16cid:durableId="1192376747">
    <w:abstractNumId w:val="14"/>
  </w:num>
  <w:num w:numId="19" w16cid:durableId="1592154518">
    <w:abstractNumId w:val="15"/>
  </w:num>
  <w:num w:numId="20" w16cid:durableId="1251887092">
    <w:abstractNumId w:val="20"/>
  </w:num>
  <w:num w:numId="21" w16cid:durableId="486090314">
    <w:abstractNumId w:val="17"/>
  </w:num>
  <w:num w:numId="22" w16cid:durableId="1222328586">
    <w:abstractNumId w:val="11"/>
  </w:num>
  <w:num w:numId="23" w16cid:durableId="3048965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97B"/>
    <w:rsid w:val="0012297B"/>
    <w:rsid w:val="0015426A"/>
    <w:rsid w:val="00332EC6"/>
    <w:rsid w:val="005E6900"/>
    <w:rsid w:val="00645252"/>
    <w:rsid w:val="006D3D74"/>
    <w:rsid w:val="00814D97"/>
    <w:rsid w:val="0083569A"/>
    <w:rsid w:val="008B6D5E"/>
    <w:rsid w:val="009D7AFD"/>
    <w:rsid w:val="00A9204E"/>
    <w:rsid w:val="00AC5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C3C8F"/>
  <w15:chartTrackingRefBased/>
  <w15:docId w15:val="{67467070-A999-4358-8449-AAA7C231C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3569A"/>
  </w:style>
  <w:style w:type="paragraph" w:styleId="u1">
    <w:name w:val="heading 1"/>
    <w:basedOn w:val="Binhthng"/>
    <w:next w:val="Binhthng"/>
    <w:link w:val="u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u2">
    <w:name w:val="heading 2"/>
    <w:basedOn w:val="Binhthng"/>
    <w:next w:val="Binhthng"/>
    <w:link w:val="u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u3">
    <w:name w:val="heading 3"/>
    <w:basedOn w:val="Binhthng"/>
    <w:next w:val="Binhthng"/>
    <w:link w:val="u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u4">
    <w:name w:val="heading 4"/>
    <w:basedOn w:val="Binhthng"/>
    <w:next w:val="Binhthng"/>
    <w:link w:val="u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u5">
    <w:name w:val="heading 5"/>
    <w:basedOn w:val="Binhthng"/>
    <w:next w:val="Binhthng"/>
    <w:link w:val="u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u6">
    <w:name w:val="heading 6"/>
    <w:basedOn w:val="Binhthng"/>
    <w:next w:val="Binhthng"/>
    <w:link w:val="u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u9">
    <w:name w:val="heading 9"/>
    <w:basedOn w:val="Binhthng"/>
    <w:next w:val="Binhthng"/>
    <w:link w:val="u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D3D74"/>
    <w:rPr>
      <w:rFonts w:asciiTheme="majorHAnsi" w:eastAsiaTheme="majorEastAsia" w:hAnsiTheme="majorHAnsi" w:cstheme="majorBidi"/>
      <w:color w:val="1F4E79" w:themeColor="accent1" w:themeShade="80"/>
      <w:sz w:val="32"/>
      <w:szCs w:val="32"/>
    </w:rPr>
  </w:style>
  <w:style w:type="character" w:customStyle="1" w:styleId="u2Char">
    <w:name w:val="Đầu đề 2 Char"/>
    <w:basedOn w:val="Phngmcinhcuaoanvn"/>
    <w:link w:val="u2"/>
    <w:uiPriority w:val="9"/>
    <w:rsid w:val="006D3D74"/>
    <w:rPr>
      <w:rFonts w:asciiTheme="majorHAnsi" w:eastAsiaTheme="majorEastAsia" w:hAnsiTheme="majorHAnsi" w:cstheme="majorBidi"/>
      <w:color w:val="1F4E79" w:themeColor="accent1" w:themeShade="80"/>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color w:val="1F4D78" w:themeColor="accent1" w:themeShade="7F"/>
      <w:sz w:val="24"/>
      <w:szCs w:val="24"/>
    </w:rPr>
  </w:style>
  <w:style w:type="character" w:customStyle="1" w:styleId="u4Char">
    <w:name w:val="Đầu đề 4 Char"/>
    <w:basedOn w:val="Phngmcinhcuaoanvn"/>
    <w:link w:val="u4"/>
    <w:uiPriority w:val="9"/>
    <w:rsid w:val="006D3D74"/>
    <w:rPr>
      <w:rFonts w:asciiTheme="majorHAnsi" w:eastAsiaTheme="majorEastAsia" w:hAnsiTheme="majorHAnsi" w:cstheme="majorBidi"/>
      <w:i/>
      <w:iCs/>
      <w:color w:val="1F4E79" w:themeColor="accent1" w:themeShade="80"/>
    </w:rPr>
  </w:style>
  <w:style w:type="character" w:customStyle="1" w:styleId="u5Char">
    <w:name w:val="Đầu đề 5 Char"/>
    <w:basedOn w:val="Phngmcinhcuaoanvn"/>
    <w:link w:val="u5"/>
    <w:uiPriority w:val="9"/>
    <w:rsid w:val="006D3D74"/>
    <w:rPr>
      <w:rFonts w:asciiTheme="majorHAnsi" w:eastAsiaTheme="majorEastAsia" w:hAnsiTheme="majorHAnsi" w:cstheme="majorBidi"/>
      <w:color w:val="1F4E79" w:themeColor="accent1" w:themeShade="80"/>
    </w:rPr>
  </w:style>
  <w:style w:type="character" w:customStyle="1" w:styleId="u6Char">
    <w:name w:val="Đầu đề 6 Char"/>
    <w:basedOn w:val="Phngmcinhcuaoanvn"/>
    <w:link w:val="u6"/>
    <w:uiPriority w:val="9"/>
    <w:rPr>
      <w:rFonts w:asciiTheme="majorHAnsi" w:eastAsiaTheme="majorEastAsia" w:hAnsiTheme="majorHAnsi" w:cstheme="majorBidi"/>
      <w:color w:val="1F4D78" w:themeColor="accent1" w:themeShade="7F"/>
    </w:rPr>
  </w:style>
  <w:style w:type="character" w:customStyle="1" w:styleId="u7Char">
    <w:name w:val="Đầu đề 7 Char"/>
    <w:basedOn w:val="Phngmcinhcuaoanvn"/>
    <w:link w:val="u7"/>
    <w:uiPriority w:val="9"/>
    <w:rPr>
      <w:rFonts w:asciiTheme="majorHAnsi" w:eastAsiaTheme="majorEastAsia" w:hAnsiTheme="majorHAnsi" w:cstheme="majorBidi"/>
      <w:i/>
      <w:iCs/>
      <w:color w:val="1F4D78" w:themeColor="accent1" w:themeShade="7F"/>
    </w:rPr>
  </w:style>
  <w:style w:type="character" w:customStyle="1" w:styleId="u8Char">
    <w:name w:val="Đầu đề 8 Char"/>
    <w:basedOn w:val="Phngmcinhcuaoanvn"/>
    <w:link w:val="u8"/>
    <w:uiPriority w:val="9"/>
    <w:rsid w:val="00645252"/>
    <w:rPr>
      <w:rFonts w:asciiTheme="majorHAnsi" w:eastAsiaTheme="majorEastAsia" w:hAnsiTheme="majorHAnsi" w:cstheme="majorBidi"/>
      <w:color w:val="272727" w:themeColor="text1" w:themeTint="D8"/>
      <w:szCs w:val="21"/>
    </w:rPr>
  </w:style>
  <w:style w:type="character" w:customStyle="1" w:styleId="u9Char">
    <w:name w:val="Đầu đề 9 Char"/>
    <w:basedOn w:val="Phngmcinhcuaoanvn"/>
    <w:link w:val="u9"/>
    <w:uiPriority w:val="9"/>
    <w:rsid w:val="00645252"/>
    <w:rPr>
      <w:rFonts w:asciiTheme="majorHAnsi" w:eastAsiaTheme="majorEastAsia" w:hAnsiTheme="majorHAnsi" w:cstheme="majorBidi"/>
      <w:i/>
      <w:iCs/>
      <w:color w:val="272727" w:themeColor="text1" w:themeTint="D8"/>
      <w:szCs w:val="21"/>
    </w:rPr>
  </w:style>
  <w:style w:type="paragraph" w:styleId="Tiu">
    <w:name w:val="Title"/>
    <w:basedOn w:val="Binhthng"/>
    <w:next w:val="Binhthng"/>
    <w:link w:val="TiuChar"/>
    <w:uiPriority w:val="10"/>
    <w:qFormat/>
    <w:pPr>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pPr>
      <w:numPr>
        <w:ilvl w:val="1"/>
      </w:numPr>
    </w:pPr>
    <w:rPr>
      <w:rFonts w:eastAsiaTheme="minorEastAsia"/>
      <w:color w:val="5A5A5A" w:themeColor="text1" w:themeTint="A5"/>
      <w:spacing w:val="15"/>
    </w:rPr>
  </w:style>
  <w:style w:type="character" w:customStyle="1" w:styleId="TiuphuChar">
    <w:name w:val="Tiêu đề phụ Char"/>
    <w:basedOn w:val="Phngmcinhcuaoanvn"/>
    <w:link w:val="Tiuphu"/>
    <w:uiPriority w:val="11"/>
    <w:rPr>
      <w:rFonts w:eastAsiaTheme="minorEastAsia"/>
      <w:color w:val="5A5A5A" w:themeColor="text1" w:themeTint="A5"/>
      <w:spacing w:val="15"/>
    </w:rPr>
  </w:style>
  <w:style w:type="character" w:styleId="NhnmanhTinht">
    <w:name w:val="Subtle Emphasis"/>
    <w:basedOn w:val="Phngmcinhcuaoanvn"/>
    <w:uiPriority w:val="19"/>
    <w:qFormat/>
    <w:rPr>
      <w:i/>
      <w:iCs/>
      <w:color w:val="404040" w:themeColor="text1" w:themeTint="BF"/>
    </w:rPr>
  </w:style>
  <w:style w:type="character" w:styleId="Nhnmanh">
    <w:name w:val="Emphasis"/>
    <w:basedOn w:val="Phngmcinhcuaoanvn"/>
    <w:uiPriority w:val="20"/>
    <w:qFormat/>
    <w:rPr>
      <w:i/>
      <w:iCs/>
    </w:rPr>
  </w:style>
  <w:style w:type="character" w:styleId="NhnmnhThm">
    <w:name w:val="Intense Emphasis"/>
    <w:basedOn w:val="Phngmcinhcuaoanvn"/>
    <w:uiPriority w:val="21"/>
    <w:qFormat/>
    <w:rsid w:val="00645252"/>
    <w:rPr>
      <w:i/>
      <w:iCs/>
      <w:color w:val="1F4E79" w:themeColor="accent1" w:themeShade="80"/>
    </w:rPr>
  </w:style>
  <w:style w:type="character" w:styleId="Manh">
    <w:name w:val="Strong"/>
    <w:basedOn w:val="Phngmcinhcuaoanvn"/>
    <w:uiPriority w:val="22"/>
    <w:qFormat/>
    <w:rPr>
      <w:b/>
      <w:bCs/>
    </w:rPr>
  </w:style>
  <w:style w:type="paragraph" w:styleId="Litrichdn">
    <w:name w:val="Quote"/>
    <w:basedOn w:val="Binhthng"/>
    <w:next w:val="Binhthng"/>
    <w:link w:val="LitrichdnChar"/>
    <w:uiPriority w:val="29"/>
    <w:qFormat/>
    <w:pPr>
      <w:spacing w:before="200"/>
      <w:ind w:left="864" w:right="864"/>
      <w:jc w:val="center"/>
    </w:pPr>
    <w:rPr>
      <w:i/>
      <w:iCs/>
      <w:color w:val="404040" w:themeColor="text1" w:themeTint="BF"/>
    </w:rPr>
  </w:style>
  <w:style w:type="character" w:customStyle="1" w:styleId="LitrichdnChar">
    <w:name w:val="Lời trích dẫn Char"/>
    <w:basedOn w:val="Phngmcinhcuaoanvn"/>
    <w:link w:val="Litrichdn"/>
    <w:uiPriority w:val="29"/>
    <w:rPr>
      <w:i/>
      <w:iCs/>
      <w:color w:val="404040" w:themeColor="text1" w:themeTint="BF"/>
    </w:rPr>
  </w:style>
  <w:style w:type="paragraph" w:styleId="Nhaykepm">
    <w:name w:val="Intense Quote"/>
    <w:basedOn w:val="Binhthng"/>
    <w:next w:val="Binhthng"/>
    <w:link w:val="Nhaykepm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NhaykepmChar">
    <w:name w:val="Nháy kép Đậm Char"/>
    <w:basedOn w:val="Phngmcinhcuaoanvn"/>
    <w:link w:val="Nhaykepm"/>
    <w:uiPriority w:val="30"/>
    <w:rsid w:val="00645252"/>
    <w:rPr>
      <w:i/>
      <w:iCs/>
      <w:color w:val="1F4E79" w:themeColor="accent1" w:themeShade="80"/>
    </w:rPr>
  </w:style>
  <w:style w:type="character" w:styleId="ThamchiuTinht">
    <w:name w:val="Subtle Reference"/>
    <w:basedOn w:val="Phngmcinhcuaoanvn"/>
    <w:uiPriority w:val="31"/>
    <w:qFormat/>
    <w:rPr>
      <w:smallCaps/>
      <w:color w:val="5A5A5A" w:themeColor="text1" w:themeTint="A5"/>
    </w:rPr>
  </w:style>
  <w:style w:type="character" w:styleId="ThamchiuNhnmnh">
    <w:name w:val="Intense Reference"/>
    <w:basedOn w:val="Phngmcinhcuaoanvn"/>
    <w:uiPriority w:val="32"/>
    <w:qFormat/>
    <w:rsid w:val="00645252"/>
    <w:rPr>
      <w:b/>
      <w:bCs/>
      <w:caps w:val="0"/>
      <w:smallCaps/>
      <w:color w:val="1F4E79" w:themeColor="accent1" w:themeShade="80"/>
      <w:spacing w:val="5"/>
    </w:rPr>
  </w:style>
  <w:style w:type="character" w:styleId="TiuSach">
    <w:name w:val="Book Title"/>
    <w:basedOn w:val="Phngmcinhcuaoanvn"/>
    <w:uiPriority w:val="33"/>
    <w:qFormat/>
    <w:rPr>
      <w:b/>
      <w:bCs/>
      <w:i/>
      <w:iCs/>
      <w:spacing w:val="5"/>
    </w:rPr>
  </w:style>
  <w:style w:type="character" w:styleId="Siuktni">
    <w:name w:val="Hyperlink"/>
    <w:basedOn w:val="Phngmcinhcuaoanvn"/>
    <w:uiPriority w:val="99"/>
    <w:unhideWhenUsed/>
    <w:rsid w:val="00645252"/>
    <w:rPr>
      <w:color w:val="1F4E79" w:themeColor="accent1" w:themeShade="80"/>
      <w:u w:val="single"/>
    </w:rPr>
  </w:style>
  <w:style w:type="character" w:styleId="FollowedHyperlink">
    <w:name w:val="FollowedHyperlink"/>
    <w:basedOn w:val="Phngmcinhcuaoanvn"/>
    <w:uiPriority w:val="99"/>
    <w:unhideWhenUsed/>
    <w:rPr>
      <w:color w:val="954F72" w:themeColor="followedHyperlink"/>
      <w:u w:val="single"/>
    </w:rPr>
  </w:style>
  <w:style w:type="paragraph" w:styleId="Chuthich">
    <w:name w:val="caption"/>
    <w:basedOn w:val="Binhthng"/>
    <w:next w:val="Binhthng"/>
    <w:uiPriority w:val="35"/>
    <w:unhideWhenUsed/>
    <w:qFormat/>
    <w:rsid w:val="00645252"/>
    <w:pPr>
      <w:spacing w:after="200"/>
    </w:pPr>
    <w:rPr>
      <w:i/>
      <w:iCs/>
      <w:color w:val="44546A" w:themeColor="text2"/>
      <w:szCs w:val="18"/>
    </w:rPr>
  </w:style>
  <w:style w:type="paragraph" w:styleId="Bongchuthich">
    <w:name w:val="Balloon Text"/>
    <w:basedOn w:val="Binhthng"/>
    <w:link w:val="BongchuthichChar"/>
    <w:uiPriority w:val="99"/>
    <w:semiHidden/>
    <w:unhideWhenUsed/>
    <w:rsid w:val="00645252"/>
    <w:rPr>
      <w:rFonts w:ascii="Segoe UI" w:hAnsi="Segoe UI" w:cs="Segoe UI"/>
      <w:szCs w:val="18"/>
    </w:rPr>
  </w:style>
  <w:style w:type="character" w:customStyle="1" w:styleId="BongchuthichChar">
    <w:name w:val="Bóng chú thích Char"/>
    <w:basedOn w:val="Phngmcinhcuaoanvn"/>
    <w:link w:val="Bongchuthich"/>
    <w:uiPriority w:val="99"/>
    <w:semiHidden/>
    <w:rsid w:val="00645252"/>
    <w:rPr>
      <w:rFonts w:ascii="Segoe UI" w:hAnsi="Segoe UI" w:cs="Segoe UI"/>
      <w:szCs w:val="18"/>
    </w:rPr>
  </w:style>
  <w:style w:type="paragraph" w:styleId="Khivnban">
    <w:name w:val="Block Text"/>
    <w:basedOn w:val="Binhthng"/>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Thnvnban3">
    <w:name w:val="Body Text 3"/>
    <w:basedOn w:val="Binhthng"/>
    <w:link w:val="Thnvnban3Char"/>
    <w:uiPriority w:val="99"/>
    <w:semiHidden/>
    <w:unhideWhenUsed/>
    <w:rsid w:val="00645252"/>
    <w:pPr>
      <w:spacing w:after="120"/>
    </w:pPr>
    <w:rPr>
      <w:szCs w:val="16"/>
    </w:rPr>
  </w:style>
  <w:style w:type="character" w:customStyle="1" w:styleId="Thnvnban3Char">
    <w:name w:val="Thân văn bản 3 Char"/>
    <w:basedOn w:val="Phngmcinhcuaoanvn"/>
    <w:link w:val="Thnvnban3"/>
    <w:uiPriority w:val="99"/>
    <w:semiHidden/>
    <w:rsid w:val="00645252"/>
    <w:rPr>
      <w:szCs w:val="16"/>
    </w:rPr>
  </w:style>
  <w:style w:type="paragraph" w:styleId="ThnvnbanThutl3">
    <w:name w:val="Body Text Indent 3"/>
    <w:basedOn w:val="Binhthng"/>
    <w:link w:val="ThnvnbanThutl3Char"/>
    <w:uiPriority w:val="99"/>
    <w:semiHidden/>
    <w:unhideWhenUsed/>
    <w:rsid w:val="00645252"/>
    <w:pPr>
      <w:spacing w:after="120"/>
      <w:ind w:left="360"/>
    </w:pPr>
    <w:rPr>
      <w:szCs w:val="16"/>
    </w:rPr>
  </w:style>
  <w:style w:type="character" w:customStyle="1" w:styleId="ThnvnbanThutl3Char">
    <w:name w:val="Thân văn bản Thụt lề 3 Char"/>
    <w:basedOn w:val="Phngmcinhcuaoanvn"/>
    <w:link w:val="ThnvnbanThutl3"/>
    <w:uiPriority w:val="99"/>
    <w:semiHidden/>
    <w:rsid w:val="00645252"/>
    <w:rPr>
      <w:szCs w:val="16"/>
    </w:rPr>
  </w:style>
  <w:style w:type="character" w:styleId="ThamchiuChuthich">
    <w:name w:val="annotation reference"/>
    <w:basedOn w:val="Phngmcinhcuaoanvn"/>
    <w:uiPriority w:val="99"/>
    <w:semiHidden/>
    <w:unhideWhenUsed/>
    <w:rsid w:val="00645252"/>
    <w:rPr>
      <w:sz w:val="22"/>
      <w:szCs w:val="16"/>
    </w:rPr>
  </w:style>
  <w:style w:type="paragraph" w:styleId="VnbanChuthich">
    <w:name w:val="annotation text"/>
    <w:basedOn w:val="Binhthng"/>
    <w:link w:val="VnbanChuthichChar"/>
    <w:uiPriority w:val="99"/>
    <w:semiHidden/>
    <w:unhideWhenUsed/>
    <w:rsid w:val="00645252"/>
    <w:rPr>
      <w:szCs w:val="20"/>
    </w:rPr>
  </w:style>
  <w:style w:type="character" w:customStyle="1" w:styleId="VnbanChuthichChar">
    <w:name w:val="Văn bản Chú thích Char"/>
    <w:basedOn w:val="Phngmcinhcuaoanvn"/>
    <w:link w:val="VnbanChuthich"/>
    <w:uiPriority w:val="99"/>
    <w:semiHidden/>
    <w:rsid w:val="00645252"/>
    <w:rPr>
      <w:szCs w:val="20"/>
    </w:rPr>
  </w:style>
  <w:style w:type="paragraph" w:styleId="ChuChuthich">
    <w:name w:val="annotation subject"/>
    <w:basedOn w:val="VnbanChuthich"/>
    <w:next w:val="VnbanChuthich"/>
    <w:link w:val="ChuChuthichChar"/>
    <w:uiPriority w:val="99"/>
    <w:semiHidden/>
    <w:unhideWhenUsed/>
    <w:rsid w:val="00645252"/>
    <w:rPr>
      <w:b/>
      <w:bCs/>
    </w:rPr>
  </w:style>
  <w:style w:type="character" w:customStyle="1" w:styleId="ChuChuthichChar">
    <w:name w:val="Chủ đề Chú thích Char"/>
    <w:basedOn w:val="VnbanChuthichChar"/>
    <w:link w:val="ChuChuthich"/>
    <w:uiPriority w:val="99"/>
    <w:semiHidden/>
    <w:rsid w:val="00645252"/>
    <w:rPr>
      <w:b/>
      <w:bCs/>
      <w:szCs w:val="20"/>
    </w:rPr>
  </w:style>
  <w:style w:type="paragraph" w:styleId="Bantailiu">
    <w:name w:val="Document Map"/>
    <w:basedOn w:val="Binhthng"/>
    <w:link w:val="BantailiuChar"/>
    <w:uiPriority w:val="99"/>
    <w:semiHidden/>
    <w:unhideWhenUsed/>
    <w:rsid w:val="00645252"/>
    <w:rPr>
      <w:rFonts w:ascii="Segoe UI" w:hAnsi="Segoe UI" w:cs="Segoe UI"/>
      <w:szCs w:val="16"/>
    </w:rPr>
  </w:style>
  <w:style w:type="character" w:customStyle="1" w:styleId="BantailiuChar">
    <w:name w:val="Bản đồ tài liệu Char"/>
    <w:basedOn w:val="Phngmcinhcuaoanvn"/>
    <w:link w:val="Bantailiu"/>
    <w:uiPriority w:val="99"/>
    <w:semiHidden/>
    <w:rsid w:val="00645252"/>
    <w:rPr>
      <w:rFonts w:ascii="Segoe UI" w:hAnsi="Segoe UI" w:cs="Segoe UI"/>
      <w:szCs w:val="16"/>
    </w:rPr>
  </w:style>
  <w:style w:type="paragraph" w:styleId="VnbanChuthichcui">
    <w:name w:val="endnote text"/>
    <w:basedOn w:val="Binhthng"/>
    <w:link w:val="VnbanChuthichcuiChar"/>
    <w:uiPriority w:val="99"/>
    <w:semiHidden/>
    <w:unhideWhenUsed/>
    <w:rsid w:val="00645252"/>
    <w:rPr>
      <w:szCs w:val="20"/>
    </w:rPr>
  </w:style>
  <w:style w:type="character" w:customStyle="1" w:styleId="VnbanChuthichcuiChar">
    <w:name w:val="Văn bản Chú thích cuối Char"/>
    <w:basedOn w:val="Phngmcinhcuaoanvn"/>
    <w:link w:val="VnbanChuthichcui"/>
    <w:uiPriority w:val="99"/>
    <w:semiHidden/>
    <w:rsid w:val="00645252"/>
    <w:rPr>
      <w:szCs w:val="20"/>
    </w:rPr>
  </w:style>
  <w:style w:type="paragraph" w:styleId="PhongbiGitra">
    <w:name w:val="envelope return"/>
    <w:basedOn w:val="Binhthng"/>
    <w:uiPriority w:val="99"/>
    <w:semiHidden/>
    <w:unhideWhenUsed/>
    <w:rsid w:val="00645252"/>
    <w:rPr>
      <w:rFonts w:asciiTheme="majorHAnsi" w:eastAsiaTheme="majorEastAsia" w:hAnsiTheme="majorHAnsi" w:cstheme="majorBidi"/>
      <w:szCs w:val="20"/>
    </w:rPr>
  </w:style>
  <w:style w:type="paragraph" w:styleId="VnbanCcchu">
    <w:name w:val="footnote text"/>
    <w:basedOn w:val="Binhthng"/>
    <w:link w:val="VnbanCcchuChar"/>
    <w:uiPriority w:val="99"/>
    <w:semiHidden/>
    <w:unhideWhenUsed/>
    <w:rsid w:val="00645252"/>
    <w:rPr>
      <w:szCs w:val="20"/>
    </w:rPr>
  </w:style>
  <w:style w:type="character" w:customStyle="1" w:styleId="VnbanCcchuChar">
    <w:name w:val="Văn bản Cước chú Char"/>
    <w:basedOn w:val="Phngmcinhcuaoanvn"/>
    <w:link w:val="VnbanCcchu"/>
    <w:uiPriority w:val="99"/>
    <w:semiHidden/>
    <w:rsid w:val="00645252"/>
    <w:rPr>
      <w:szCs w:val="20"/>
    </w:rPr>
  </w:style>
  <w:style w:type="character" w:styleId="MaHTML">
    <w:name w:val="HTML Code"/>
    <w:basedOn w:val="Phngmcinhcuaoanvn"/>
    <w:uiPriority w:val="99"/>
    <w:semiHidden/>
    <w:unhideWhenUsed/>
    <w:rsid w:val="00645252"/>
    <w:rPr>
      <w:rFonts w:ascii="Consolas" w:hAnsi="Consolas"/>
      <w:sz w:val="22"/>
      <w:szCs w:val="20"/>
    </w:rPr>
  </w:style>
  <w:style w:type="character" w:styleId="BanphimHTML">
    <w:name w:val="HTML Keyboard"/>
    <w:basedOn w:val="Phngmcinhcuaoanvn"/>
    <w:uiPriority w:val="99"/>
    <w:semiHidden/>
    <w:unhideWhenUsed/>
    <w:rsid w:val="00645252"/>
    <w:rPr>
      <w:rFonts w:ascii="Consolas" w:hAnsi="Consolas"/>
      <w:sz w:val="22"/>
      <w:szCs w:val="20"/>
    </w:rPr>
  </w:style>
  <w:style w:type="paragraph" w:styleId="HTMLinhdangtrc">
    <w:name w:val="HTML Preformatted"/>
    <w:basedOn w:val="Binhthng"/>
    <w:link w:val="HTMLinhdangtrcChar"/>
    <w:uiPriority w:val="99"/>
    <w:semiHidden/>
    <w:unhideWhenUsed/>
    <w:rsid w:val="00645252"/>
    <w:rPr>
      <w:rFonts w:ascii="Consolas" w:hAnsi="Consolas"/>
      <w:szCs w:val="20"/>
    </w:rPr>
  </w:style>
  <w:style w:type="character" w:customStyle="1" w:styleId="HTMLinhdangtrcChar">
    <w:name w:val="HTML Định dạng trước Char"/>
    <w:basedOn w:val="Phngmcinhcuaoanvn"/>
    <w:link w:val="HTMLinhdangtrc"/>
    <w:uiPriority w:val="99"/>
    <w:semiHidden/>
    <w:rsid w:val="00645252"/>
    <w:rPr>
      <w:rFonts w:ascii="Consolas" w:hAnsi="Consolas"/>
      <w:szCs w:val="20"/>
    </w:rPr>
  </w:style>
  <w:style w:type="character" w:styleId="MaychHTML">
    <w:name w:val="HTML Typewriter"/>
    <w:basedOn w:val="Phngmcinhcuaoanvn"/>
    <w:uiPriority w:val="99"/>
    <w:semiHidden/>
    <w:unhideWhenUsed/>
    <w:rsid w:val="00645252"/>
    <w:rPr>
      <w:rFonts w:ascii="Consolas" w:hAnsi="Consolas"/>
      <w:sz w:val="22"/>
      <w:szCs w:val="20"/>
    </w:rPr>
  </w:style>
  <w:style w:type="paragraph" w:styleId="VnbanMacro">
    <w:name w:val="macro"/>
    <w:link w:val="VnbanMacro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VnbanMacroChar">
    <w:name w:val="Văn bản Macro Char"/>
    <w:basedOn w:val="Phngmcinhcuaoanvn"/>
    <w:link w:val="VnbanMacro"/>
    <w:uiPriority w:val="99"/>
    <w:semiHidden/>
    <w:rsid w:val="00645252"/>
    <w:rPr>
      <w:rFonts w:ascii="Consolas" w:hAnsi="Consolas"/>
      <w:szCs w:val="20"/>
    </w:rPr>
  </w:style>
  <w:style w:type="paragraph" w:styleId="VnbanThun">
    <w:name w:val="Plain Text"/>
    <w:basedOn w:val="Binhthng"/>
    <w:link w:val="VnbanThunChar"/>
    <w:uiPriority w:val="99"/>
    <w:semiHidden/>
    <w:unhideWhenUsed/>
    <w:rsid w:val="00645252"/>
    <w:rPr>
      <w:rFonts w:ascii="Consolas" w:hAnsi="Consolas"/>
      <w:szCs w:val="21"/>
    </w:rPr>
  </w:style>
  <w:style w:type="character" w:customStyle="1" w:styleId="VnbanThunChar">
    <w:name w:val="Văn bản Thuần Char"/>
    <w:basedOn w:val="Phngmcinhcuaoanvn"/>
    <w:link w:val="VnbanThun"/>
    <w:uiPriority w:val="99"/>
    <w:semiHidden/>
    <w:rsid w:val="00645252"/>
    <w:rPr>
      <w:rFonts w:ascii="Consolas" w:hAnsi="Consolas"/>
      <w:szCs w:val="21"/>
    </w:rPr>
  </w:style>
  <w:style w:type="character" w:styleId="VnbanChdanhsn">
    <w:name w:val="Placeholder Text"/>
    <w:basedOn w:val="Phngmcinhcuaoanvn"/>
    <w:uiPriority w:val="99"/>
    <w:semiHidden/>
    <w:rsid w:val="00645252"/>
    <w:rPr>
      <w:color w:val="3B3838" w:themeColor="background2" w:themeShade="40"/>
    </w:rPr>
  </w:style>
  <w:style w:type="paragraph" w:styleId="utrang">
    <w:name w:val="header"/>
    <w:basedOn w:val="Binhthng"/>
    <w:link w:val="utrangChar"/>
    <w:uiPriority w:val="99"/>
    <w:semiHidden/>
    <w:unhideWhenUsed/>
    <w:rsid w:val="006D3D74"/>
  </w:style>
  <w:style w:type="character" w:customStyle="1" w:styleId="utrangChar">
    <w:name w:val="Đầu trang Char"/>
    <w:basedOn w:val="Phngmcinhcuaoanvn"/>
    <w:link w:val="utrang"/>
    <w:uiPriority w:val="99"/>
    <w:semiHidden/>
    <w:rsid w:val="006D3D74"/>
  </w:style>
  <w:style w:type="paragraph" w:styleId="Chntrang">
    <w:name w:val="footer"/>
    <w:basedOn w:val="Binhthng"/>
    <w:link w:val="ChntrangChar"/>
    <w:uiPriority w:val="99"/>
    <w:semiHidden/>
    <w:unhideWhenUsed/>
    <w:rsid w:val="006D3D74"/>
  </w:style>
  <w:style w:type="character" w:customStyle="1" w:styleId="ChntrangChar">
    <w:name w:val="Chân trang Char"/>
    <w:basedOn w:val="Phngmcinhcuaoanvn"/>
    <w:link w:val="Chntrang"/>
    <w:uiPriority w:val="99"/>
    <w:semiHidden/>
    <w:rsid w:val="006D3D74"/>
  </w:style>
  <w:style w:type="paragraph" w:styleId="Mucluc9">
    <w:name w:val="toc 9"/>
    <w:basedOn w:val="Binhthng"/>
    <w:next w:val="Binhthng"/>
    <w:autoRedefine/>
    <w:uiPriority w:val="39"/>
    <w:semiHidden/>
    <w:unhideWhenUsed/>
    <w:rsid w:val="0083569A"/>
    <w:pPr>
      <w:spacing w:after="120"/>
      <w:ind w:left="1757"/>
    </w:pPr>
  </w:style>
  <w:style w:type="table" w:styleId="LiBang">
    <w:name w:val="Table Grid"/>
    <w:basedOn w:val="BangThngthng"/>
    <w:uiPriority w:val="39"/>
    <w:rsid w:val="001229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ngLiNhat">
    <w:name w:val="Grid Table Light"/>
    <w:basedOn w:val="BangThngthng"/>
    <w:uiPriority w:val="40"/>
    <w:rsid w:val="0012297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BangThun1">
    <w:name w:val="Plain Table 1"/>
    <w:basedOn w:val="BangThngthng"/>
    <w:uiPriority w:val="41"/>
    <w:rsid w:val="0012297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an%20Anh\AppData\Local\Microsoft\Office\16.0\DTS\en-US%7b106591F6-B000-429D-A0EE-D2E9CB51D547%7d\%7b10708023-70D5-42CA-AF1A-B1027A97C524%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{10708023-70D5-42CA-AF1A-B1027A97C524}TF2de6fc23-48e8-448b-960e-1bdc6e9248ab4ef8d1ac_win32-7424dd8ab5ea</Template>
  <TotalTime>95</TotalTime>
  <Pages>7</Pages>
  <Words>2549</Words>
  <Characters>14534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Anh</dc:creator>
  <cp:keywords/>
  <dc:description/>
  <cp:lastModifiedBy>Trịnh Trường Giang - 68IT4</cp:lastModifiedBy>
  <cp:revision>3</cp:revision>
  <dcterms:created xsi:type="dcterms:W3CDTF">2026-08-25T12:54:00Z</dcterms:created>
  <dcterms:modified xsi:type="dcterms:W3CDTF">2026-08-27T02:32:00Z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