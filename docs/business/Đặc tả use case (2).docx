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CC173" w14:textId="77777777" w:rsidR="00AC5588" w:rsidRPr="00AC5588" w:rsidRDefault="00AC5588" w:rsidP="00AC5588">
      <w:pPr>
        <w:rPr>
          <w:rFonts w:ascii="Times New Roman" w:hAnsi="Times New Roman" w:cs="Times New Roman"/>
        </w:rPr>
      </w:pPr>
      <w:r>
        <w:rPr>
          <w:rFonts w:ascii="Times New Roman" w:hAnsi="Times New Roman" w:cs="Times New Roman"/>
          <w:b/>
          <w:bCs/>
          <w:lang w:val="vi-VN"/>
        </w:rPr>
        <w:t>Bảng 4-1: Đặc tả Use Case UC1 – Đăng ký tài khoản (Register Account)</w:t>
      </w:r>
      <w:r>
        <w:rPr>
          <w:rFonts w:ascii="Times New Roman" w:hAnsi="Times New Roman" w:cs="Times New Roman"/>
          <w:lang w:val="vi-VN"/>
        </w:rPr>
        <w:t> </w:t>
      </w:r>
    </w:p>
    <w:p w14:paraId="3E595F98" w14:textId="77777777" w:rsidR="00AC5588" w:rsidRPr="00AC5588" w:rsidRDefault="00AC5588" w:rsidP="00AC5588">
      <w:pPr>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2175"/>
        <w:gridCol w:w="6855"/>
      </w:tblGrid>
      <w:tr w:rsidR="00AC5588" w:rsidRPr="00AC5588" w14:paraId="065ED874"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763F4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66733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ADB0477"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A29AF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C1F610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Đăng ký tài khoản (Register Account)</w:t>
            </w:r>
            <w:r>
              <w:rPr>
                <w:rFonts w:ascii="Times New Roman" w:hAnsi="Times New Roman" w:cs="Times New Roman"/>
                <w:lang w:val="vi-VN"/>
              </w:rPr>
              <w:t> </w:t>
            </w:r>
          </w:p>
        </w:tc>
      </w:tr>
      <w:tr w:rsidR="00AC5588" w:rsidRPr="00AC5588" w14:paraId="1D5D5D5E"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4733C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9A3E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368A9B8B"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1D3ABF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0786A1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ứng viên / người dùng mới đăng ký tạo tài khoản trên hệ thống để sử dụng các tính năng luyện tập phỏng vấn và lưu trữ kết quả cá nhân.  </w:t>
            </w:r>
          </w:p>
        </w:tc>
      </w:tr>
      <w:tr w:rsidR="00AC5588" w:rsidRPr="00AC5588" w14:paraId="6DAC8994"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E7DFD4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269BE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w:t>
            </w:r>
          </w:p>
        </w:tc>
      </w:tr>
      <w:tr w:rsidR="00AC5588" w:rsidRPr="00AC5588" w14:paraId="3F64B2EB"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F26EDF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834E6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073F81D"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30BCD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9CA157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chưa đăng nhập vào hệ thống.  </w:t>
            </w:r>
          </w:p>
          <w:p w14:paraId="28A581D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hoạt động bình thường, máy khách có kết nối Internet. </w:t>
            </w:r>
          </w:p>
        </w:tc>
      </w:tr>
      <w:tr w:rsidR="00AC5588" w:rsidRPr="00AC5588" w14:paraId="1AB42125"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C0261E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272AE0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Tài khoản người dùng mới được tạo và lưu vào CSDL với vai trò mặc định (Candidate). </w:t>
            </w:r>
          </w:p>
          <w:p w14:paraId="348A93C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Mật khẩu được mã hóa an toàn (BCrypt/Argon2). </w:t>
            </w:r>
          </w:p>
          <w:p w14:paraId="435479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Chuyển hướng người dùng sang màn hình Đăng nhập (UC2).  </w:t>
            </w:r>
          </w:p>
        </w:tc>
      </w:tr>
      <w:tr w:rsidR="00AC5588" w:rsidRPr="00AC5588" w14:paraId="6992FCBF"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B6837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8343F0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truy cập trang chủ và chọn nút "Đăng ký".  </w:t>
            </w:r>
          </w:p>
          <w:p w14:paraId="4762C14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biểu mẫu đăng ký gồm: Họ tên, Email, Mật khẩu, Nhập lại mật khẩu. </w:t>
            </w:r>
          </w:p>
          <w:p w14:paraId="329E14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nhập đầy đủ thông tin vào các trường và bấm "Tạo tài khoản". </w:t>
            </w:r>
          </w:p>
          <w:p w14:paraId="757B58A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tính hợp lệ dữ liệu (Business Rules B1, B2). </w:t>
            </w:r>
          </w:p>
          <w:p w14:paraId="1803E4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kiểm tra Email trong Database xem đã tồn tại hay chưa. </w:t>
            </w:r>
          </w:p>
          <w:p w14:paraId="686649D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thực hiện mã hóa mật khẩu và tạo bản ghi tài khoản mới. </w:t>
            </w:r>
          </w:p>
          <w:p w14:paraId="372C22D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7. Hệ thống hiển thị thông báo "Đăng ký thành công". </w:t>
            </w:r>
          </w:p>
          <w:p w14:paraId="3341422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8. Hệ thống chuyển hướng người dùng sang trang Đăng nhập (UC2).  </w:t>
            </w:r>
          </w:p>
        </w:tc>
      </w:tr>
      <w:tr w:rsidR="00AC5588" w:rsidRPr="00AC5588" w14:paraId="5D72CB2A"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6F728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2E8963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1a.</w:t>
            </w:r>
            <w:r>
              <w:rPr>
                <w:rFonts w:ascii="Times New Roman" w:hAnsi="Times New Roman" w:cs="Times New Roman"/>
                <w:lang w:val="vi-VN"/>
              </w:rPr>
              <w:t xml:space="preserve"> Người dùng bấm link "Đã có tài khoản? Đăng nhập ngay" -&gt; Chuyển thẳng sang màn hình Đăng nhập (UC2). </w:t>
            </w:r>
          </w:p>
          <w:p w14:paraId="7FD65D5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Dữ liệu nhập bị trống hoặc không đúng định dạng -&gt;Hệ thống báo lỗi chi tiết tại từng ô nhập liệu. </w:t>
            </w:r>
          </w:p>
          <w:p w14:paraId="5DC8C64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4b.</w:t>
            </w:r>
            <w:r>
              <w:rPr>
                <w:rFonts w:ascii="Times New Roman" w:hAnsi="Times New Roman" w:cs="Times New Roman"/>
                <w:lang w:val="vi-VN"/>
              </w:rPr>
              <w:t xml:space="preserve"> Mật khẩu xác nhận không khớp -&gt; Hệ thống báo lỗi "Mật khẩu nhập lại không trùng khớp". </w:t>
            </w:r>
          </w:p>
          <w:p w14:paraId="7A6A5C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Email đã tồn tại -&gt; Hệ thống báo lỗi "Email này đã được sử dụng" và gợi ý đăng nhập. </w:t>
            </w:r>
          </w:p>
        </w:tc>
      </w:tr>
      <w:tr w:rsidR="00AC5588" w:rsidRPr="00AC5588" w14:paraId="2158FB91" w14:textId="77777777">
        <w:trPr>
          <w:trHeight w:val="300"/>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7E8F49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EFBC84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Định dạng email phải hợp lệ theo chuẩn RFC 5322. </w:t>
            </w:r>
          </w:p>
          <w:p w14:paraId="7C40197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Mật khẩu tối thiểu 8 ký tự, khuyến khích có chữ hoa, chữ thường và chữ số. </w:t>
            </w:r>
          </w:p>
          <w:p w14:paraId="421D24B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Mật khẩu lưu trữ trong CSDL bắt buộc phải được mã hóa (hashing). </w:t>
            </w:r>
          </w:p>
          <w:p w14:paraId="7315AB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B4:</w:t>
            </w:r>
            <w:r>
              <w:rPr>
                <w:rFonts w:ascii="Times New Roman" w:hAnsi="Times New Roman" w:cs="Times New Roman"/>
                <w:lang w:val="vi-VN"/>
              </w:rPr>
              <w:t xml:space="preserve"> Mỗi địa chỉ Email chỉ được đăng ký duy nhất một tài khoản trên hệ thống. </w:t>
            </w:r>
          </w:p>
        </w:tc>
      </w:tr>
      <w:tr w:rsidR="00AC5588" w:rsidRPr="00AC5588" w14:paraId="237393F7" w14:textId="77777777">
        <w:trPr>
          <w:trHeight w:val="915"/>
        </w:trPr>
        <w:tc>
          <w:tcPr>
            <w:tcW w:w="217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DB7C0D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5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D6CF54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xử lý đăng ký và phản hồi &lt; 1.5 giây. </w:t>
            </w:r>
          </w:p>
          <w:p w14:paraId="180A9F9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Bảo mật thông tin người dùng, chống tấn công SQL Injection và XSS. </w:t>
            </w:r>
          </w:p>
          <w:p w14:paraId="6A99A5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NF3:</w:t>
            </w:r>
            <w:r>
              <w:rPr>
                <w:rFonts w:ascii="Times New Roman" w:hAnsi="Times New Roman" w:cs="Times New Roman"/>
                <w:lang w:val="vi-VN"/>
              </w:rPr>
              <w:t xml:space="preserve"> Giao diện trực quan, thân thiện trên trình duyệt Web (Responsive). </w:t>
            </w:r>
          </w:p>
        </w:tc>
      </w:tr>
    </w:tbl>
    <w:p w14:paraId="28E64657" w14:textId="77777777" w:rsidR="0015426A" w:rsidRPr="00AC5588" w:rsidRDefault="0015426A" w:rsidP="00AC5588">
      <w:pPr>
        <w:rPr>
          <w:rFonts w:ascii="Times New Roman" w:hAnsi="Times New Roman" w:cs="Times New Roman"/>
        </w:rPr>
      </w:pPr>
    </w:p>
    <w:p w14:paraId="622DD408" w14:textId="77777777" w:rsidR="00AC5588" w:rsidRPr="00AC5588" w:rsidRDefault="00AC5588" w:rsidP="00AC5588">
      <w:pPr>
        <w:rPr>
          <w:rFonts w:ascii="Times New Roman" w:hAnsi="Times New Roman" w:cs="Times New Roman"/>
        </w:rPr>
      </w:pPr>
    </w:p>
    <w:p w14:paraId="20E68EE2" w14:textId="77777777" w:rsidR="00AC5588" w:rsidRPr="00AC5588" w:rsidRDefault="00AC5588" w:rsidP="00AC5588">
      <w:pPr>
        <w:rPr>
          <w:rFonts w:ascii="Times New Roman" w:hAnsi="Times New Roman" w:cs="Times New Roman"/>
        </w:rPr>
      </w:pPr>
    </w:p>
    <w:p w14:paraId="64355601" w14:textId="77777777" w:rsidR="00AC5588" w:rsidRPr="00AC5588" w:rsidRDefault="00AC5588" w:rsidP="00AC5588">
      <w:pPr>
        <w:rPr>
          <w:rFonts w:ascii="Times New Roman" w:hAnsi="Times New Roman" w:cs="Times New Roman"/>
        </w:rPr>
      </w:pPr>
    </w:p>
    <w:p w14:paraId="15432188" w14:textId="77777777" w:rsidR="00AC5588" w:rsidRDefault="00AC5588" w:rsidP="00AC5588">
      <w:pPr>
        <w:rPr>
          <w:rFonts w:ascii="Times New Roman" w:hAnsi="Times New Roman" w:cs="Times New Roman"/>
        </w:rPr>
      </w:pPr>
    </w:p>
    <w:p w14:paraId="2C514AB2" w14:textId="77777777" w:rsidR="00AC5588" w:rsidRPr="00AC5588" w:rsidRDefault="00AC5588" w:rsidP="00AC5588">
      <w:pPr>
        <w:rPr>
          <w:rFonts w:ascii="Times New Roman" w:hAnsi="Times New Roman" w:cs="Times New Roman"/>
        </w:rPr>
      </w:pPr>
    </w:p>
    <w:p w14:paraId="2CCBF2D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Bảng 4-2: Đặc tả Use Case UC2 – Đăng nhập (Login)</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64948BC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730E24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96577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6E395271"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C346A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B79799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Đăng nhập (Login)</w:t>
            </w:r>
            <w:r>
              <w:rPr>
                <w:rFonts w:ascii="Times New Roman" w:hAnsi="Times New Roman" w:cs="Times New Roman"/>
                <w:lang w:val="vi-VN"/>
              </w:rPr>
              <w:t> </w:t>
            </w:r>
          </w:p>
        </w:tc>
      </w:tr>
      <w:tr w:rsidR="00AC5588" w:rsidRPr="00AC5588" w14:paraId="0070A605"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81C9DA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D9F3F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Quản trị viên (Admin)  </w:t>
            </w:r>
          </w:p>
        </w:tc>
      </w:tr>
      <w:tr w:rsidR="00AC5588" w:rsidRPr="00AC5588" w14:paraId="535ABB4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C9DC14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B0D2BE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Xác thực danh tính người dùng và phân quyền truy cập hệ thống theo vai trò tương ứng (Candidate hoặc Admin).  </w:t>
            </w:r>
          </w:p>
        </w:tc>
      </w:tr>
      <w:tr w:rsidR="00AC5588" w:rsidRPr="00AC5588" w14:paraId="7D3D3AA9"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AD0462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1FFD1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3E59ACA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00676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78B842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87A842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14240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C02EB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có tài khoản trên hệ thống (UC1 hoặc cấp sẵn).  </w:t>
            </w:r>
          </w:p>
          <w:p w14:paraId="28CCEB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truy cập có kết nối mạng ổn định. </w:t>
            </w:r>
          </w:p>
        </w:tc>
      </w:tr>
      <w:tr w:rsidR="00AC5588" w:rsidRPr="00AC5588" w14:paraId="35817F6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F2D5F8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B6AC3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sinh phiên làm việc (JWT Token / Session Cookie). </w:t>
            </w:r>
          </w:p>
          <w:p w14:paraId="0CF887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Chuyển hướng người dùng vào Dashboard tương ứng với vai trò của mình.  </w:t>
            </w:r>
          </w:p>
        </w:tc>
      </w:tr>
      <w:tr w:rsidR="00AC5588" w:rsidRPr="00AC5588" w14:paraId="46F5EE39" w14:textId="77777777">
        <w:trPr>
          <w:trHeight w:val="201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027DB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9ED99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nút "Đăng nhập" trên thanh điều hướng.  </w:t>
            </w:r>
          </w:p>
          <w:p w14:paraId="1F0F0B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màn hình đăng nhập (Email, Mật khẩu, Tùy chọn ghi nhớ đăng nhập). </w:t>
            </w:r>
          </w:p>
          <w:p w14:paraId="1F3D6CF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nhập email, mật khẩu và bấm "Đăng nhập".  </w:t>
            </w:r>
          </w:p>
          <w:p w14:paraId="128AEF6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và xác thực thông tin tài khoản.  </w:t>
            </w:r>
          </w:p>
          <w:p w14:paraId="770F969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khởi tạo phiên đăng nhập, cấp token xác thực.  </w:t>
            </w:r>
          </w:p>
          <w:p w14:paraId="2C11EE7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chuyển hướng: Candidate về trang Luyện tập/Dashboard, Admin về trang Quản trị.  </w:t>
            </w:r>
          </w:p>
        </w:tc>
      </w:tr>
      <w:tr w:rsidR="00AC5588" w:rsidRPr="00AC5588" w14:paraId="124A2F3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C0D3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78D2A0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Người dùng bấm "Quên mật khẩu" -&gt; Chuyển sang luồng khôi phục mật khẩu qua email.  </w:t>
            </w:r>
          </w:p>
          <w:p w14:paraId="7D92B0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Nhập sai email hoặc sai mật khẩu -&gt; Hệ thống hiển thị "Email hoặc mật khẩu không chính xác".  </w:t>
            </w:r>
          </w:p>
          <w:p w14:paraId="7F8AFE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4b.</w:t>
            </w:r>
            <w:r>
              <w:rPr>
                <w:rFonts w:ascii="Times New Roman" w:hAnsi="Times New Roman" w:cs="Times New Roman"/>
                <w:lang w:val="vi-VN"/>
              </w:rPr>
              <w:t xml:space="preserve"> Tài khoản đang bị khóa bởi Admin -&gt; Hệ thống hiển thị "Tài khoản của bạn đã bị tạm khóa, vui lòng liên hệ quản trị viên". </w:t>
            </w:r>
          </w:p>
        </w:tc>
      </w:tr>
      <w:tr w:rsidR="00AC5588" w:rsidRPr="00AC5588" w14:paraId="35AD2F0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302B5E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A089BE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Khóa tạm thời tài khoản hoặc yêu cầu mã CAPTCHA nếu đăng nhập sai quá 5 lần liên tiếp. </w:t>
            </w:r>
          </w:p>
          <w:p w14:paraId="1752EAD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Phân quyền chặt chẽ (RBAC): Admin có quyền module CRUD câu hỏi và thống kê, Candidate truy cập module cá nhân.  </w:t>
            </w:r>
          </w:p>
          <w:p w14:paraId="63079A0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Thời gian hiệu lực của token tối đa 24h. </w:t>
            </w:r>
          </w:p>
        </w:tc>
      </w:tr>
      <w:tr w:rsidR="00AC5588" w:rsidRPr="00AC5588" w14:paraId="5FAA5F93"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FF0E3C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5EF56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phản hồi xác thực &lt; 1 giây. </w:t>
            </w:r>
          </w:p>
          <w:p w14:paraId="40FA2FE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Mã hóa đường truyền xác thực sử dụng HTTPS/SSL. </w:t>
            </w:r>
          </w:p>
          <w:p w14:paraId="590CEB4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NF3:</w:t>
            </w:r>
            <w:r>
              <w:rPr>
                <w:rFonts w:ascii="Times New Roman" w:hAnsi="Times New Roman" w:cs="Times New Roman"/>
                <w:lang w:val="vi-VN"/>
              </w:rPr>
              <w:t xml:space="preserve"> Cơ chế bảo vệ chống brute-force và rò rỉ token. </w:t>
            </w:r>
          </w:p>
        </w:tc>
      </w:tr>
    </w:tbl>
    <w:p w14:paraId="400053FB" w14:textId="77777777" w:rsidR="00AC5588" w:rsidRPr="00AC5588" w:rsidRDefault="00AC5588" w:rsidP="00AC5588">
      <w:pPr>
        <w:rPr>
          <w:rFonts w:ascii="Times New Roman" w:hAnsi="Times New Roman" w:cs="Times New Roman"/>
        </w:rPr>
      </w:pPr>
    </w:p>
    <w:p w14:paraId="7F585F57" w14:textId="77777777" w:rsidR="00AC5588" w:rsidRPr="00AC5588" w:rsidRDefault="00AC5588" w:rsidP="00AC5588">
      <w:pPr>
        <w:rPr>
          <w:rFonts w:ascii="Times New Roman" w:hAnsi="Times New Roman" w:cs="Times New Roman"/>
        </w:rPr>
      </w:pPr>
    </w:p>
    <w:p w14:paraId="247ADAE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4-3: Đặc tả Use Case UC3 – Chọn câu hỏi phỏng vấn (Select Interview Question)</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2FBFD9B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82C6B0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B13556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8E2D510"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E0FE2A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277CC3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Chọn câu hỏi phỏng vấn (Select Interview Question)</w:t>
            </w:r>
            <w:r>
              <w:rPr>
                <w:rFonts w:ascii="Times New Roman" w:hAnsi="Times New Roman" w:cs="Times New Roman"/>
                <w:lang w:val="vi-VN"/>
              </w:rPr>
              <w:t> </w:t>
            </w:r>
          </w:p>
        </w:tc>
      </w:tr>
      <w:tr w:rsidR="00AC5588" w:rsidRPr="00AC5588" w14:paraId="20F5CCD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14BAB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4C4B6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010796B9"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0BF475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1FD3A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người dùng duyệt, lọc theo ngành nghề/vị trí ứng tuyển và chọn một câu hỏi cụ thể từ ngân hàng câu hỏi để tiến hành phiên luyện tập.  </w:t>
            </w:r>
          </w:p>
        </w:tc>
      </w:tr>
      <w:tr w:rsidR="00AC5588" w:rsidRPr="00AC5588" w14:paraId="22DA15CE"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2DDDA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9CE3C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6D0C8F5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8341E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84DC8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4F8D311"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5E4D3B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69A70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thành công vào hệ thống (UC2).  </w:t>
            </w:r>
          </w:p>
          <w:p w14:paraId="6DC90CB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Ngân hàng câu hỏi trong hệ thống có dữ liệu sẵn sàng.  </w:t>
            </w:r>
          </w:p>
        </w:tc>
      </w:tr>
      <w:tr w:rsidR="00AC5588" w:rsidRPr="00AC5588" w14:paraId="7926233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8C61B4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3104B8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Hệ thống tải chi tiết câu hỏi và khởi tạo phiên luyện tập mới. </w:t>
            </w:r>
          </w:p>
          <w:p w14:paraId="732F503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Giao diện chuyển sang màn hình chuẩn bị trả lời và ghi âm (UC4).  </w:t>
            </w:r>
          </w:p>
        </w:tc>
      </w:tr>
      <w:tr w:rsidR="00AC5588" w:rsidRPr="00AC5588" w14:paraId="1BFC056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721633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E859B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mục "Ngân hàng câu hỏi" hoặc "Bắt đầu luyện tập".  </w:t>
            </w:r>
          </w:p>
          <w:p w14:paraId="7AC7DEA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danh sách câu hỏi kèm bộ lọc (Ngành nghề: IT, Marketing...; Vị trí: Junior, Fresher...; Độ khó: Dễ, TB, Khó).  </w:t>
            </w:r>
          </w:p>
          <w:p w14:paraId="60B4DC6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chọn các tiêu chí lọc hoặc tìm kiếm từ khóa. </w:t>
            </w:r>
          </w:p>
          <w:p w14:paraId="1578E08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cập nhật và hiển thị danh sách câu hỏi phù hợp. </w:t>
            </w:r>
          </w:p>
          <w:p w14:paraId="594B0F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nhấn chọn một câu hỏi cụ thể.  </w:t>
            </w:r>
          </w:p>
          <w:p w14:paraId="2F8BA9C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hiển thị chi tiết câu hỏi, gợi ý cấu trúc trả lời và chuyển sang giao diện ghi âm (UC4).  </w:t>
            </w:r>
          </w:p>
        </w:tc>
      </w:tr>
      <w:tr w:rsidR="00AC5588" w:rsidRPr="00AC5588" w14:paraId="2E36101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68851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AC72F3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Không có câu hỏi nào khớp với bộ lọc -&gt; Hệ thống hiển thị thông báo "Không tìm thấy câu hỏi phù hợp" và gợi ý xóa bộ lọc.  </w:t>
            </w:r>
          </w:p>
          <w:p w14:paraId="466BBCC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Người dùng bấm "Chọn ngẫu nhiên" -&gt;Hệ thống tự động chọn 1 câu hỏi ngẫu nhiên theo ngành đã chọn. </w:t>
            </w:r>
          </w:p>
        </w:tc>
      </w:tr>
      <w:tr w:rsidR="00AC5588" w:rsidRPr="00AC5588" w14:paraId="1F89A668"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B14D8A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9C7D69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Chỉ hiển thị các câu hỏi đang ở trạng thái hoạt động (Active) do Admin quản lý. </w:t>
            </w:r>
          </w:p>
          <w:p w14:paraId="227FE53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Câu hỏi phải được phân loại rõ ràng theo ngành nghề và mức độ khó.  </w:t>
            </w:r>
          </w:p>
        </w:tc>
      </w:tr>
      <w:tr w:rsidR="00AC5588" w:rsidRPr="00AC5588" w14:paraId="25B5C3C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EC1B06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9A653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Danh sách câu hỏi tải mượt mà, hỗ trợ phân trang khi số lượng lớn. </w:t>
            </w:r>
          </w:p>
          <w:p w14:paraId="2929051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Hỗ trợ hiển thị chuẩn font tiếng Việt có dấu.  </w:t>
            </w:r>
          </w:p>
        </w:tc>
      </w:tr>
    </w:tbl>
    <w:p w14:paraId="14834228" w14:textId="77777777" w:rsidR="00AC5588" w:rsidRPr="00AC5588" w:rsidRDefault="00AC5588" w:rsidP="00AC5588">
      <w:pPr>
        <w:rPr>
          <w:rFonts w:ascii="Times New Roman" w:hAnsi="Times New Roman" w:cs="Times New Roman"/>
        </w:rPr>
      </w:pPr>
    </w:p>
    <w:p w14:paraId="670B11C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4-4: Đặc tả Use Case UC4 – Ghi âm câu trả lời (Record Audio Answer)</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668F210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B4E63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F0A24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6D820CB0"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F357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182AF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Ghi âm câu trả lời (Record Audio Answer)</w:t>
            </w:r>
            <w:r>
              <w:rPr>
                <w:rFonts w:ascii="Times New Roman" w:hAnsi="Times New Roman" w:cs="Times New Roman"/>
                <w:lang w:val="vi-VN"/>
              </w:rPr>
              <w:t> </w:t>
            </w:r>
          </w:p>
        </w:tc>
      </w:tr>
      <w:tr w:rsidR="00AC5588" w:rsidRPr="00AC5588" w14:paraId="185F1928"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12DB80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1F969D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715D327A"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354CD2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74F1EC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Thu âm trực tiếp câu trả lời của người dùng thông qua Microphone trên trình duyệt web, cho phép nghe lại trước khi gửi lên máy chủ để AI chấm điểm.  </w:t>
            </w:r>
          </w:p>
        </w:tc>
      </w:tr>
      <w:tr w:rsidR="00AC5588" w:rsidRPr="00AC5588" w14:paraId="7B20D7E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F665F4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6191B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66FDC6B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0877E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EC22B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6DD986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0BD1F5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26823A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và chọn câu hỏi phỏng vấn (UC3).  </w:t>
            </w:r>
          </w:p>
          <w:p w14:paraId="502D59D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của người dùng có Microphone hoạt động tốt. </w:t>
            </w:r>
          </w:p>
        </w:tc>
      </w:tr>
      <w:tr w:rsidR="00AC5588" w:rsidRPr="00AC5588" w14:paraId="5CBC0D8D"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2D745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0D46F3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File âm thanh câu trả lời định dạng chuẩn (WAV/WebM) được ghi lại và tải lên máy chủ.  </w:t>
            </w:r>
          </w:p>
          <w:p w14:paraId="10BA78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Kích hoạt Use Case UC5 để xử lý chấm điểm AI.  </w:t>
            </w:r>
          </w:p>
        </w:tc>
      </w:tr>
      <w:tr w:rsidR="00AC5588" w:rsidRPr="00AC5588" w14:paraId="3B701C7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560D4C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ED0C2F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nhấn nút "Bắt đầu ghi âm".  </w:t>
            </w:r>
          </w:p>
          <w:p w14:paraId="09D47F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Trình duyệt hiển thị yêu cầu quyền truy cập Microphone (nếu chưa cấp).  </w:t>
            </w:r>
          </w:p>
          <w:p w14:paraId="383228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cho phép quyền Microphone; hệ thống hiển thị đồng hồ đếm thời gian.  </w:t>
            </w:r>
          </w:p>
          <w:p w14:paraId="774964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Người dùng trả lời câu hỏi bằng giọng nói.  </w:t>
            </w:r>
          </w:p>
          <w:p w14:paraId="558E9DE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nhấn nút "Hoàn thành / Dừng ghi âm".  </w:t>
            </w:r>
          </w:p>
          <w:p w14:paraId="5B4DA16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hiển thị trình phát nhạc để người dùng nghe lại và 2 nút: "Ghi âm lại" / "Nộp bài chấm điểm".  </w:t>
            </w:r>
          </w:p>
          <w:p w14:paraId="4C34F1F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7. Người dùng nhấn "Nộp bài chấm điểm".  </w:t>
            </w:r>
          </w:p>
          <w:p w14:paraId="2634320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8. Hệ thống tải file âm thanh lên Server và chuyển sang UC5.  </w:t>
            </w:r>
          </w:p>
        </w:tc>
      </w:tr>
      <w:tr w:rsidR="00AC5588" w:rsidRPr="00AC5588" w14:paraId="3D0F2BAB"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7001C7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505C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Người dùng từ chối quyền Microphone -&gt; Hệ thống hiển thị thông báo hướng dẫn bật quyền Microphone trên trình duyệt.  </w:t>
            </w:r>
          </w:p>
          <w:p w14:paraId="37EE8E2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6a.</w:t>
            </w:r>
            <w:r>
              <w:rPr>
                <w:rFonts w:ascii="Times New Roman" w:hAnsi="Times New Roman" w:cs="Times New Roman"/>
                <w:lang w:val="vi-VN"/>
              </w:rPr>
              <w:t xml:space="preserve"> Người dùng bấm "Ghi âm lại" -&gt; Hệ thống xóa bản ghi tạm thời và quay lại bước 1.  </w:t>
            </w:r>
          </w:p>
          <w:p w14:paraId="55D08F1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6b.</w:t>
            </w:r>
            <w:r>
              <w:rPr>
                <w:rFonts w:ascii="Times New Roman" w:hAnsi="Times New Roman" w:cs="Times New Roman"/>
                <w:lang w:val="vi-VN"/>
              </w:rPr>
              <w:t xml:space="preserve"> Người dùng bấm "Hủy bỏ" -&gt; Quay về màn hình danh sách câu hỏi. </w:t>
            </w:r>
          </w:p>
        </w:tc>
      </w:tr>
      <w:tr w:rsidR="00AC5588" w:rsidRPr="00AC5588" w14:paraId="0CA2030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A0B1AB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70B841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Thời lượng ghi âm tối thiểu: 10 giây; tối đa: 3 phút/câu hỏi. </w:t>
            </w:r>
          </w:p>
          <w:p w14:paraId="3FD6478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lastRenderedPageBreak/>
              <w:t xml:space="preserve">• </w:t>
            </w:r>
            <w:r>
              <w:rPr>
                <w:rFonts w:ascii="Times New Roman" w:hAnsi="Times New Roman" w:cs="Times New Roman"/>
                <w:b/>
                <w:bCs/>
                <w:lang w:val="vi-VN"/>
              </w:rPr>
              <w:t>B2:</w:t>
            </w:r>
            <w:r>
              <w:rPr>
                <w:rFonts w:ascii="Times New Roman" w:hAnsi="Times New Roman" w:cs="Times New Roman"/>
                <w:lang w:val="vi-VN"/>
              </w:rPr>
              <w:t xml:space="preserve"> Tự động cảnh báo khi thời gian còn 30 giây và tự động dừng ghi âm khi hết thời lượng. </w:t>
            </w:r>
          </w:p>
          <w:p w14:paraId="1A821D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File âm thanh thu qua MediaRecorder API với tần số lấy mẫu đạt chuẩn.  </w:t>
            </w:r>
          </w:p>
        </w:tc>
      </w:tr>
      <w:tr w:rsidR="00AC5588" w:rsidRPr="00AC5588" w14:paraId="43F3AC7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E5ABB9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9DB9B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Xử lý ghi âm trực tiếp mượt mà, không giật lag âm thanh. </w:t>
            </w:r>
          </w:p>
          <w:p w14:paraId="38F5ACD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Tối ưu nén dung lượng file âm thanh trước khi upload để tiết kiệm băng thông. </w:t>
            </w:r>
          </w:p>
        </w:tc>
      </w:tr>
    </w:tbl>
    <w:p w14:paraId="4C903348" w14:textId="77777777" w:rsidR="00AC5588" w:rsidRPr="00AC5588" w:rsidRDefault="00AC5588" w:rsidP="00AC5588">
      <w:pPr>
        <w:rPr>
          <w:rFonts w:ascii="Times New Roman" w:hAnsi="Times New Roman" w:cs="Times New Roman"/>
        </w:rPr>
      </w:pPr>
    </w:p>
    <w:p w14:paraId="3419C92B" w14:textId="77777777" w:rsidR="00AC5588" w:rsidRPr="00AC5588" w:rsidRDefault="00AC5588" w:rsidP="00AC5588">
      <w:pPr>
        <w:rPr>
          <w:rFonts w:ascii="Times New Roman" w:hAnsi="Times New Roman" w:cs="Times New Roman"/>
        </w:rPr>
      </w:pPr>
    </w:p>
    <w:p w14:paraId="0A9631E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4-5: Đặc tả Use Case UC5 – Nhận kết quả chấm điểm AI (AI Scoring &amp; Speech Analysis)</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20"/>
        <w:gridCol w:w="6780"/>
      </w:tblGrid>
      <w:tr w:rsidR="00AC5588" w:rsidRPr="00AC5588" w14:paraId="7E614A22"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05507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EC03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2FE7DA16"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66030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58EBCA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Nhận kết quả chấm điểm AI (AI Scoring &amp; Speech Analysis)</w:t>
            </w:r>
            <w:r>
              <w:rPr>
                <w:rFonts w:ascii="Times New Roman" w:hAnsi="Times New Roman" w:cs="Times New Roman"/>
                <w:lang w:val="vi-VN"/>
              </w:rPr>
              <w:t> </w:t>
            </w:r>
          </w:p>
        </w:tc>
      </w:tr>
      <w:tr w:rsidR="00AC5588" w:rsidRPr="00AC5588" w14:paraId="43B90B2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A6572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6A79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Speech-to-Text Service, LLM Evaluation Engine </w:t>
            </w:r>
          </w:p>
        </w:tc>
      </w:tr>
      <w:tr w:rsidR="00AC5588" w:rsidRPr="00AC5588" w14:paraId="5B55A73D"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CEE68C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1378E2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Hệ thống tự động chuyển giọng nói thành văn bản (STT), phân tích chỉ số giọng nói (tốc độ, từ đệm) và gọi mô hình LLM để đánh giá nội dung câu trả lời theo tiêu chí STAR.  </w:t>
            </w:r>
          </w:p>
        </w:tc>
      </w:tr>
      <w:tr w:rsidR="00AC5588" w:rsidRPr="00AC5588" w14:paraId="10A1655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FDC20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094B7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76B8B4C1"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BA2C5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4344F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035D0A5C"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6FB3CD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F59A6C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File ghi âm câu trả lời đã được tải lên máy chủ thành công từ UC4.  </w:t>
            </w:r>
          </w:p>
          <w:p w14:paraId="7D60BDC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Các dịch vụ API AI (STT, LLM) hoạt động bình thường.  </w:t>
            </w:r>
          </w:p>
        </w:tc>
      </w:tr>
      <w:tr w:rsidR="00AC5588" w:rsidRPr="00AC5588" w14:paraId="7E4C3366"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630C2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D68F8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Transcript, điểm số và nhận xét chi tiết được lưu vào cơ sở dữ liệu.  </w:t>
            </w:r>
          </w:p>
          <w:p w14:paraId="274E34C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Kết quả chấm điểm hiển thị trực quan trên giao diện người dùng.  </w:t>
            </w:r>
          </w:p>
        </w:tc>
      </w:tr>
      <w:tr w:rsidR="00AC5588" w:rsidRPr="00AC5588" w14:paraId="30CBD36E"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C5CC03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47216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Backend nhận file âm thanh từ UC4.  </w:t>
            </w:r>
          </w:p>
          <w:p w14:paraId="4CD925F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gửi file âm thanh tới Speech-to-Text API để lấy transcript văn bản tiếng Việt.  </w:t>
            </w:r>
          </w:p>
          <w:p w14:paraId="41923B6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Hệ thống phân tích âm học: tính tốc độ nói (WPM), nhận diện từ đệm (à, ừm, thì, là...).  </w:t>
            </w:r>
          </w:p>
          <w:p w14:paraId="21FD29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gửi transcript cùng câu hỏi và khung rubric STAR tới LLM API để chấm điểm (độ liên quan, cấu trúc STAR, độ đầy đủ) và tạo lời khuyên.  </w:t>
            </w:r>
          </w:p>
          <w:p w14:paraId="083A238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tổng hợp điểm số (thang 100), lưu toàn bộ kết quả vào Database.  </w:t>
            </w:r>
          </w:p>
          <w:p w14:paraId="3970A08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6. Hệ thống hiển thị bảng điểm, phân tích điểm mạnh/yếu và gợi ý câu trả lời mẫu cho Candidate.  </w:t>
            </w:r>
          </w:p>
        </w:tc>
      </w:tr>
      <w:tr w:rsidR="00AC5588" w:rsidRPr="00AC5588" w14:paraId="052EE857"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67B02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80D2CF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STT không nhận diện được giọng nói (âm thanh rỗng/quá nhỏ)  </w:t>
            </w:r>
          </w:p>
          <w:p w14:paraId="7C82C11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-&gt;  Báo lỗi "Không nhận diện được giọng nói, vui lòng ghi âm lại rõ ràng hơn". </w:t>
            </w:r>
          </w:p>
          <w:p w14:paraId="3F35920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4a.</w:t>
            </w:r>
            <w:r>
              <w:rPr>
                <w:rFonts w:ascii="Times New Roman" w:hAnsi="Times New Roman" w:cs="Times New Roman"/>
                <w:lang w:val="vi-VN"/>
              </w:rPr>
              <w:t xml:space="preserve"> Dịch vụ AI (LLM API) không phản hồi trong 15 giây hoặc trả lỗi -&gt; Hệ thống tự động gọi lại LLM đúng 1 lần; nếu vẫn thất bại thì hiển thị thông báo lỗi và cho phép người dùng yêu cầu chấm lại (xem B4). </w:t>
            </w:r>
          </w:p>
        </w:tc>
      </w:tr>
      <w:tr w:rsidR="00AC5588" w:rsidRPr="00AC5588" w14:paraId="7276DF52"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93F90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EC4FD2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Tiêu chí chấm điểm nội dung tuân thủ khung STAR (Tình huống, Nhiệm vụ, Hành động, Kết quả).  </w:t>
            </w:r>
          </w:p>
          <w:p w14:paraId="362F730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Đánh giá tốc độ nói chuẩn: 120 - 160 từ/phút (WPM) cho tiếng Việt. </w:t>
            </w:r>
          </w:p>
          <w:p w14:paraId="555D2C3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B3:</w:t>
            </w:r>
            <w:r>
              <w:rPr>
                <w:rFonts w:ascii="Times New Roman" w:hAnsi="Times New Roman" w:cs="Times New Roman"/>
                <w:lang w:val="vi-VN"/>
              </w:rPr>
              <w:t xml:space="preserve"> Báo cáo kết quả phải gồm: Điểm tổng, điểm thành phần, danh sách từ đệm và gợi ý cải thiện.  </w:t>
            </w:r>
          </w:p>
          <w:p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B4:</w:t>
            </w:r>
            <w:r>
              <w:rPr>
                <w:rFonts w:ascii="Times New Roman" w:hAnsi="Times New Roman" w:cs="Times New Roman"/>
                <w:lang w:val="vi-VN"/>
              </w:rPr>
              <w:t xml:space="preserve"> Hệ thống gọi LLM chấm điểm đúng 1 lần cho mỗi câu trả lời (không gọi lặp lại nhiều lần để lấy điểm trung bình, nhằm tránh tăng gấp đôi chi phí và độ trễ xử lý); dùng temperature thấp và yêu cầu LLM chấm, giải thích riêng từng tiêu chí S/T/A/R theo rubric trước khi tổng hợp điểm, nhằm đảm bảo tính nhất quán giữa các lượt chấm. </w:t>
            </w:r>
          </w:p>
        </w:tc>
      </w:tr>
      <w:tr w:rsidR="00AC5588" w:rsidRPr="00AC5588" w14:paraId="56EDBD1E" w14:textId="77777777">
        <w:trPr>
          <w:trHeight w:val="300"/>
        </w:trPr>
        <w:tc>
          <w:tcPr>
            <w:tcW w:w="222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56251B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8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7E595F3" w14:textId="2BA76333"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Tổng thời gian từ lúc nộp file âm thanh đến khi nhận kết quả ≤ </w:t>
            </w:r>
            <w:r>
              <w:rPr>
                <w:rFonts w:ascii="Times New Roman" w:hAnsi="Times New Roman" w:cs="Times New Roman"/>
              </w:rPr>
              <w:t>12</w:t>
            </w:r>
            <w:r>
              <w:rPr>
                <w:rFonts w:ascii="Times New Roman" w:hAnsi="Times New Roman" w:cs="Times New Roman"/>
                <w:lang w:val="vi-VN"/>
              </w:rPr>
              <w:t xml:space="preserve"> giây (mục tiêu kiến trúc; khả thi hơn sau khi chuyển sang gọi LLM 1 lần thay vì 2 lần). </w:t>
            </w:r>
          </w:p>
          <w:p w14:paraId="7DB6552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Độ chính xác Speech-to-Text tiếng Việt &gt; 85% trong môi trường ít tạp âm. </w:t>
            </w:r>
          </w:p>
        </w:tc>
      </w:tr>
    </w:tbl>
    <w:p w14:paraId="4856B41D" w14:textId="77777777" w:rsidR="00AC5588" w:rsidRPr="00AC5588" w:rsidRDefault="00AC5588" w:rsidP="00AC5588">
      <w:pPr>
        <w:rPr>
          <w:rFonts w:ascii="Times New Roman" w:hAnsi="Times New Roman" w:cs="Times New Roman"/>
        </w:rPr>
      </w:pPr>
    </w:p>
    <w:p w14:paraId="3996A9C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Bảng 4-6: Đặc tả Use Case UC6 – Nghe phản hồi bằng giọng nói (Listen to Spoken Feedback)</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205"/>
        <w:gridCol w:w="6795"/>
      </w:tblGrid>
      <w:tr w:rsidR="00AC5588" w:rsidRPr="00AC5588" w14:paraId="65E3F834"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FB6B8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5974D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4E9B325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B5C12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8BFBBF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Nghe phản hồi bằng giọng nói (Listen to Spoken Feedback)</w:t>
            </w:r>
            <w:r>
              <w:rPr>
                <w:rFonts w:ascii="Times New Roman" w:hAnsi="Times New Roman" w:cs="Times New Roman"/>
                <w:lang w:val="vi-VN"/>
              </w:rPr>
              <w:t> </w:t>
            </w:r>
          </w:p>
        </w:tc>
      </w:tr>
      <w:tr w:rsidR="00AC5588" w:rsidRPr="00AC5588" w14:paraId="422CBDCF"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2E65F1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ADAAD0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Dịch vụ Text-to-Speech (TTS)  </w:t>
            </w:r>
          </w:p>
        </w:tc>
      </w:tr>
      <w:tr w:rsidR="00AC5588" w:rsidRPr="00AC5588" w14:paraId="2714F44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97A86F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C997B1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người dùng nghe nhận xét và câu trả lời mẫu từ AI dưới dạng giọng nói tự nhiên thay vì chỉ đọc văn bản thuần túy.  </w:t>
            </w:r>
          </w:p>
        </w:tc>
      </w:tr>
      <w:tr w:rsidR="00AC5588" w:rsidRPr="00AC5588" w14:paraId="592DFF76"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EB510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907D9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Should Have (Nâng cao trải nghiệm người dùng) </w:t>
            </w:r>
          </w:p>
        </w:tc>
      </w:tr>
      <w:tr w:rsidR="00AC5588" w:rsidRPr="00AC5588" w14:paraId="7BAE747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4AE3F4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BBDCEA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BC4A547"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EB6430E"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4FE6E1A" w14:textId="458AEC65" w:rsidR="00AC5588" w:rsidRPr="00AC5588" w:rsidRDefault="00AC5588" w:rsidP="00AC5588">
            <w:pPr>
              <w:rPr>
                <w:rFonts w:ascii="Times New Roman" w:hAnsi="Times New Roman" w:cs="Times New Roman"/>
              </w:rPr>
            </w:pPr>
            <w:r>
              <w:rPr>
                <w:rFonts w:ascii="Times New Roman" w:hAnsi="Times New Roman" w:cs="Times New Roman"/>
                <w:lang w:val="vi-VN"/>
              </w:rPr>
              <w:t>• Đã hoàn thành chấm điểm và có kết quả nhận xét từ UC5.  </w:t>
            </w:r>
          </w:p>
          <w:p w14:paraId="4FD28EF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Thiết bị có loa hoặc tai nghe hoạt động. </w:t>
            </w:r>
          </w:p>
        </w:tc>
      </w:tr>
      <w:tr w:rsidR="00AC5588" w:rsidRPr="00AC5588" w14:paraId="7CDCC8BC"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2056A1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4C2B66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Đoạn âm thanh nhận xét được phát trực tiếp trên trình duyệt.  </w:t>
            </w:r>
          </w:p>
        </w:tc>
      </w:tr>
      <w:tr w:rsidR="00AC5588" w:rsidRPr="00AC5588" w14:paraId="7C387D92"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D0DD86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7337D8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Tại màn hình xem kết quả (UC5), người dùng bấm nút "Nghe AI nhận xét" (biểu tượng loa).  </w:t>
            </w:r>
          </w:p>
          <w:p w14:paraId="6D63478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trích xuất đoạn văn bản nhận xét/gợi ý và gửi tới Dịch vụ Text-to-Speech (TTS).  </w:t>
            </w:r>
          </w:p>
          <w:p w14:paraId="14BD168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Dịch vụ TTS tạo file âm thanh tiếng Việt và trả về máy khách.  </w:t>
            </w:r>
          </w:p>
          <w:p w14:paraId="35165AAA"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Trình duyệt tự động phát giọng đọc của AI.  </w:t>
            </w:r>
          </w:p>
          <w:p w14:paraId="35A0FDE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Người dùng có thể tạm dừng (Pause), tiếp tục (Play) hoặc điều chỉnh âm lượng.  </w:t>
            </w:r>
          </w:p>
        </w:tc>
      </w:tr>
      <w:tr w:rsidR="00AC5588" w:rsidRPr="00AC5588" w14:paraId="5EF98857"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E364C4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4189AD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Dịch vụ TTS gặp sự cố kết nối -&gt; Hệ thống hiển thị thông báo lỗi, người dùng vẫn đọc được văn bản nhận xét bình thường (không chặn luồng).  </w:t>
            </w:r>
          </w:p>
        </w:tc>
      </w:tr>
      <w:tr w:rsidR="00AC5588" w:rsidRPr="00AC5588" w14:paraId="41A57249"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5F0681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2D534B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Sử dụng giọng đọc tiếng Việt chuẩn, phát âm tự nhiên.  </w:t>
            </w:r>
          </w:p>
          <w:p w14:paraId="1852F59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Giới hạn độ dài văn bản chuyển đổi TTS tối đa 1000 ký tự cho mỗi lần đọc. </w:t>
            </w:r>
          </w:p>
        </w:tc>
      </w:tr>
      <w:tr w:rsidR="00AC5588" w:rsidRPr="00AC5588" w14:paraId="1A52AB63" w14:textId="77777777">
        <w:trPr>
          <w:trHeight w:val="300"/>
        </w:trPr>
        <w:tc>
          <w:tcPr>
            <w:tcW w:w="220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31E23BB"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795"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4D5BC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Thời gian phản hồi sinh âm thanh từ TTS &lt; 2 giây. </w:t>
            </w:r>
          </w:p>
          <w:p w14:paraId="50C7C16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Âm thanh rõ ràng, không bị méo tiếng. </w:t>
            </w:r>
          </w:p>
        </w:tc>
      </w:tr>
    </w:tbl>
    <w:p w14:paraId="19F9E453" w14:textId="77777777" w:rsidR="00AC5588" w:rsidRPr="00AC5588" w:rsidRDefault="00AC5588" w:rsidP="00AC5588">
      <w:pPr>
        <w:rPr>
          <w:rFonts w:ascii="Times New Roman" w:hAnsi="Times New Roman" w:cs="Times New Roman"/>
        </w:rPr>
      </w:pPr>
    </w:p>
    <w:p w14:paraId="5C1CA9E5" w14:textId="77777777" w:rsidR="00AC5588" w:rsidRPr="00AC5588" w:rsidRDefault="00AC5588" w:rsidP="00AC5588">
      <w:pPr>
        <w:rPr>
          <w:rFonts w:ascii="Times New Roman" w:hAnsi="Times New Roman" w:cs="Times New Roman"/>
        </w:rPr>
      </w:pPr>
    </w:p>
    <w:p w14:paraId="2FD541D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4-7: Đặc tả Use Case UC7 – Xem lịch sử luyện tập (View Practice History)</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392FC95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34BEDA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2E93F5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2FBB63B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94CF00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7A1A8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Xem lịch sử luyện tập (View Practice History)</w:t>
            </w:r>
            <w:r>
              <w:rPr>
                <w:rFonts w:ascii="Times New Roman" w:hAnsi="Times New Roman" w:cs="Times New Roman"/>
                <w:lang w:val="vi-VN"/>
              </w:rPr>
              <w:t> </w:t>
            </w:r>
          </w:p>
        </w:tc>
      </w:tr>
      <w:tr w:rsidR="00AC5588" w:rsidRPr="00AC5588" w14:paraId="441D4F6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2EDFF29"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F6295E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Người luyện tập (Candidate / User)  </w:t>
            </w:r>
          </w:p>
        </w:tc>
      </w:tr>
      <w:tr w:rsidR="00AC5588" w:rsidRPr="00AC5588" w14:paraId="2D2810E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37BFAC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64FC43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Cho phép ứng viên xem lại danh sách các phiên luyện tập đã thực hiện, nghe lại bản ghi âm cũ và xem chi tiết điểm số, tiến độ cải thiện kỹ năng.  </w:t>
            </w:r>
          </w:p>
        </w:tc>
      </w:tr>
      <w:tr w:rsidR="00AC5588" w:rsidRPr="00AC5588" w14:paraId="2343BC0E"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1C74D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FBAFB3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38D87641"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892277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A01244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5350C4E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3D6EA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6CA209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Người dùng đã đăng nhập vào hệ thống (UC2).  </w:t>
            </w:r>
          </w:p>
        </w:tc>
      </w:tr>
      <w:tr w:rsidR="00AC5588" w:rsidRPr="00AC5588" w14:paraId="6C0118E8"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C9EA46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D164FD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Danh sách lịch sử các bài luyện tập và báo cáo chi tiết được hiển thị.  </w:t>
            </w:r>
          </w:p>
        </w:tc>
      </w:tr>
      <w:tr w:rsidR="00AC5588" w:rsidRPr="00AC5588" w14:paraId="38BD579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1257286"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4A724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Người dùng chọn mục "Lịch sử luyện tập" trên menu.  </w:t>
            </w:r>
          </w:p>
          <w:p w14:paraId="6B1F928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truy vấn CSDL và hiển thị danh sách các bài luyện tập theo thứ tự thời gian mới nhất (Tên câu hỏi, Ngành nghề, Ngày thực hiện, Điểm tổng).  </w:t>
            </w:r>
          </w:p>
          <w:p w14:paraId="3544BE5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Người dùng có thể lọc theo thời gian, ngành nghề hoặc mức điểm. </w:t>
            </w:r>
          </w:p>
          <w:p w14:paraId="2946CC8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Người dùng nhấn chọn một bài luyện tập cụ thể.  </w:t>
            </w:r>
          </w:p>
          <w:p w14:paraId="1C20FE0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hiển thị chi tiết: Câu hỏi, Bản ghi âm câu trả lời, Transcript, Bảng điểm STAR, Chỉ số phân tích giọng nói và Nhận xét AI.  </w:t>
            </w:r>
          </w:p>
        </w:tc>
      </w:tr>
      <w:tr w:rsidR="00AC5588" w:rsidRPr="00AC5588" w14:paraId="5C5CB8C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2D5EC8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E1065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2a.</w:t>
            </w:r>
            <w:r>
              <w:rPr>
                <w:rFonts w:ascii="Times New Roman" w:hAnsi="Times New Roman" w:cs="Times New Roman"/>
                <w:lang w:val="vi-VN"/>
              </w:rPr>
              <w:t xml:space="preserve"> Người dùng chưa có bài luyện tập nào -&gt; Hệ thống hiển thị thông báo trống kèm nút chuyển sang chọn câu hỏi (UC3).  </w:t>
            </w:r>
          </w:p>
          <w:p w14:paraId="1ABCE9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5a.</w:t>
            </w:r>
            <w:r>
              <w:rPr>
                <w:rFonts w:ascii="Times New Roman" w:hAnsi="Times New Roman" w:cs="Times New Roman"/>
                <w:lang w:val="vi-VN"/>
              </w:rPr>
              <w:t xml:space="preserve"> File ghi âm cũ bị lỗi/hết hạn -&gt; Hệ thống thông báo không tải được audio nhưng vẫn hiển thị transcript và điểm số. </w:t>
            </w:r>
          </w:p>
        </w:tc>
      </w:tr>
      <w:tr w:rsidR="00AC5588" w:rsidRPr="00AC5588" w14:paraId="1896EC2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C28C57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2B472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Người dùng chỉ được quyền xem lịch sử luyện tập của chính tài khoản mình. </w:t>
            </w:r>
          </w:p>
          <w:p w14:paraId="5E55B1E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Dữ liệu lịch sử luyện tập được lưu trữ tối thiểu 6 tháng. </w:t>
            </w:r>
          </w:p>
        </w:tc>
      </w:tr>
      <w:tr w:rsidR="00AC5588" w:rsidRPr="00AC5588" w14:paraId="2452630C"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0EF141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EE3D5A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Tải danh sách lịch sử &lt; 1 giây. </w:t>
            </w:r>
          </w:p>
          <w:p w14:paraId="25896E1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Trình phát âm thanh phát lại mượt mà, hỗ trợ tua nhanh. </w:t>
            </w:r>
          </w:p>
        </w:tc>
      </w:tr>
    </w:tbl>
    <w:p w14:paraId="11A9A89C" w14:textId="77777777" w:rsidR="00AC5588" w:rsidRPr="00AC5588" w:rsidRDefault="00AC5588" w:rsidP="00AC5588">
      <w:pPr>
        <w:rPr>
          <w:rFonts w:ascii="Times New Roman" w:hAnsi="Times New Roman" w:cs="Times New Roman"/>
        </w:rPr>
      </w:pPr>
    </w:p>
    <w:p w14:paraId="6A244F47" w14:textId="77777777" w:rsidR="00AC5588" w:rsidRPr="00AC5588" w:rsidRDefault="00AC5588" w:rsidP="00AC5588">
      <w:pPr>
        <w:rPr>
          <w:rFonts w:ascii="Times New Roman" w:hAnsi="Times New Roman" w:cs="Times New Roman"/>
        </w:rPr>
      </w:pPr>
    </w:p>
    <w:p w14:paraId="2E3EF6C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4-8: Đặc tả Use Case UC8 – Quản lý ngân hàng câu hỏi (Manage Question Bank)</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231DBF0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08ECE8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195990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34635043"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73521B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C5B4498"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Quản lý ngân hàng câu hỏi (Manage Question Bank)</w:t>
            </w:r>
            <w:r>
              <w:rPr>
                <w:rFonts w:ascii="Times New Roman" w:hAnsi="Times New Roman" w:cs="Times New Roman"/>
                <w:lang w:val="vi-VN"/>
              </w:rPr>
              <w:t> </w:t>
            </w:r>
          </w:p>
        </w:tc>
      </w:tr>
      <w:tr w:rsidR="00AC5588" w:rsidRPr="00AC5588" w14:paraId="72DA8FEA"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10AFA6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34EFA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Quản trị viên (Administrator)  </w:t>
            </w:r>
          </w:p>
        </w:tc>
      </w:tr>
      <w:tr w:rsidR="00AC5588" w:rsidRPr="00AC5588" w14:paraId="5E405CB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CFF15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569FDF4"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Cung cấp các thao tác CRUD (Thêm, Xem, Sửa, Xóa, Phân loại) câu hỏi phỏng vấn và cấu hình tiêu chí chấm điểm trong ngân hàng dữ liệu.  </w:t>
            </w:r>
          </w:p>
        </w:tc>
      </w:tr>
      <w:tr w:rsidR="00AC5588" w:rsidRPr="00AC5588" w14:paraId="16B27DF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30F772"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F91C7F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Must Have (Bắt buộc phải có) </w:t>
            </w:r>
          </w:p>
        </w:tc>
      </w:tr>
      <w:tr w:rsidR="00AC5588" w:rsidRPr="00AC5588" w14:paraId="1814DC2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8966D9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F697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7DA2A13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4E613D"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0F54D4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Quản trị viên đã đăng nhập với quyền Admin (UC2).  </w:t>
            </w:r>
          </w:p>
        </w:tc>
      </w:tr>
      <w:tr w:rsidR="00AC5588" w:rsidRPr="00AC5588" w14:paraId="67E5CFA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30EAD1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45123E1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Ngân hàng câu hỏi trong cơ sở dữ liệu được cập nhật mới, sửa đổi hoặc ẩn/xóa theo yêu cầu.  </w:t>
            </w:r>
          </w:p>
        </w:tc>
      </w:tr>
      <w:tr w:rsidR="00AC5588" w:rsidRPr="00AC5588" w14:paraId="78C602D7"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65D0453"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7BD43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Admin truy cập mục "Quản lý câu hỏi".  </w:t>
            </w:r>
          </w:p>
          <w:p w14:paraId="4E8A448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hiển thị bảng danh sách câu hỏi hiện có kèm công cụ tìm kiếm, lọc. </w:t>
            </w:r>
          </w:p>
          <w:p w14:paraId="297418D5"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Thao tác thực hiện:  </w:t>
            </w:r>
          </w:p>
          <w:p w14:paraId="65E96DC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 </w:t>
            </w:r>
            <w:r>
              <w:rPr>
                <w:rFonts w:ascii="Times New Roman" w:hAnsi="Times New Roman" w:cs="Times New Roman"/>
                <w:i/>
                <w:iCs/>
                <w:lang w:val="vi-VN"/>
              </w:rPr>
              <w:t>Thêm mới:</w:t>
            </w:r>
            <w:r>
              <w:rPr>
                <w:rFonts w:ascii="Times New Roman" w:hAnsi="Times New Roman" w:cs="Times New Roman"/>
                <w:lang w:val="vi-VN"/>
              </w:rPr>
              <w:t xml:space="preserve"> Admin nhấn "Thêm câu hỏi" -&gt; Nhập nội dung, ngành/vị trí, độ khó, gợi ý STAR -&gt; Bấm "Lưu".  </w:t>
            </w:r>
          </w:p>
          <w:p w14:paraId="03B9005F" w14:textId="694C57AC" w:rsidR="00AC5588" w:rsidRPr="00AC5588" w:rsidRDefault="00AC5588" w:rsidP="00AC5588">
            <w:pPr>
              <w:rPr>
                <w:rFonts w:ascii="Times New Roman" w:hAnsi="Times New Roman" w:cs="Times New Roman"/>
              </w:rPr>
            </w:pPr>
            <w:r>
              <w:rPr>
                <w:rFonts w:ascii="Times New Roman" w:hAnsi="Times New Roman" w:cs="Times New Roman"/>
                <w:lang w:val="vi-VN"/>
              </w:rPr>
              <w:t xml:space="preserve">   • </w:t>
            </w:r>
            <w:r>
              <w:rPr>
                <w:rFonts w:ascii="Times New Roman" w:hAnsi="Times New Roman" w:cs="Times New Roman"/>
                <w:i/>
                <w:iCs/>
                <w:lang w:val="vi-VN"/>
              </w:rPr>
              <w:t>Chỉnh sửa:</w:t>
            </w:r>
            <w:r>
              <w:rPr>
                <w:rFonts w:ascii="Times New Roman" w:hAnsi="Times New Roman" w:cs="Times New Roman"/>
                <w:lang w:val="vi-VN"/>
              </w:rPr>
              <w:t xml:space="preserve"> Admin chọn câu hỏi -&gt; Cập nhật thông tin -&gt; Bấm "Cập nhật".  </w:t>
            </w:r>
          </w:p>
          <w:p w14:paraId="6B4FE3EC"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 </w:t>
            </w:r>
            <w:r>
              <w:rPr>
                <w:rFonts w:ascii="Times New Roman" w:hAnsi="Times New Roman" w:cs="Times New Roman"/>
                <w:i/>
                <w:iCs/>
                <w:lang w:val="vi-VN"/>
              </w:rPr>
              <w:t>Xóa:</w:t>
            </w:r>
            <w:r>
              <w:rPr>
                <w:rFonts w:ascii="Times New Roman" w:hAnsi="Times New Roman" w:cs="Times New Roman"/>
                <w:lang w:val="vi-VN"/>
              </w:rPr>
              <w:t xml:space="preserve"> Admin chọn câu hỏi -&gt; Nhấn "Xóa" -&gt; Xác nhận xóa.  </w:t>
            </w:r>
          </w:p>
          <w:p w14:paraId="72E7C36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Hệ thống kiểm tra hợp lệ dữ liệu và cập nhật vào Database. </w:t>
            </w:r>
          </w:p>
          <w:p w14:paraId="40402B3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Hệ thống thông báo thao tác thành công và tải lại danh sách câu hỏi.  </w:t>
            </w:r>
          </w:p>
        </w:tc>
      </w:tr>
      <w:tr w:rsidR="00AC5588" w:rsidRPr="00AC5588" w14:paraId="703949D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F67DE9A"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ED39463"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Nhập thiếu thông tin bắt buộc -&gt; Hệ thống báo lỗi, yêu cầu bổ sung.  </w:t>
            </w:r>
          </w:p>
          <w:p w14:paraId="05F056A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3b.</w:t>
            </w:r>
            <w:r>
              <w:rPr>
                <w:rFonts w:ascii="Times New Roman" w:hAnsi="Times New Roman" w:cs="Times New Roman"/>
                <w:lang w:val="vi-VN"/>
              </w:rPr>
              <w:t xml:space="preserve"> Xóa câu hỏi đã được dùng trong lịch sử luyện tập -&gt; Hệ thống cảnh báo và chuyển trạng thái sang "Ẩn" (Soft Delete) để bảo toàn dữ liệu lịch sử.  </w:t>
            </w:r>
          </w:p>
        </w:tc>
      </w:tr>
      <w:tr w:rsidR="00AC5588" w:rsidRPr="00AC5588" w14:paraId="72A2C81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0D1A82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62C8FB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Chỉ tài khoản có quyền Admin mới có quyền truy cập chức năng này.  </w:t>
            </w:r>
          </w:p>
          <w:p w14:paraId="5693795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Câu hỏi không được trùng lặp 100% nội dung với câu hỏi đã có cùng vị trí. </w:t>
            </w:r>
          </w:p>
        </w:tc>
      </w:tr>
      <w:tr w:rsidR="00AC5588" w:rsidRPr="00AC5588" w14:paraId="0EA57B55"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E3BB47"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0947C37"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Thao tác thêm/sửa/xóa phản hồi &lt; 1 giây. </w:t>
            </w:r>
          </w:p>
          <w:p w14:paraId="3B6E39A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Ghi nhận nhật ký chỉnh sửa (Audit Log) đối với các thao tác quản trị. </w:t>
            </w:r>
          </w:p>
        </w:tc>
      </w:tr>
    </w:tbl>
    <w:p w14:paraId="0AB6677A" w14:textId="77777777" w:rsidR="00AC5588" w:rsidRPr="00AC5588" w:rsidRDefault="00AC5588" w:rsidP="00AC5588">
      <w:pPr>
        <w:rPr>
          <w:rFonts w:ascii="Times New Roman" w:hAnsi="Times New Roman" w:cs="Times New Roman"/>
        </w:rPr>
      </w:pPr>
    </w:p>
    <w:p w14:paraId="6DB56232" w14:textId="77777777" w:rsidR="00AC5588" w:rsidRPr="00AC5588" w:rsidRDefault="00AC5588" w:rsidP="00AC5588">
      <w:pPr>
        <w:rPr>
          <w:rFonts w:ascii="Times New Roman" w:hAnsi="Times New Roman" w:cs="Times New Roman"/>
        </w:rPr>
      </w:pPr>
    </w:p>
    <w:p w14:paraId="089978EE" w14:textId="3D65497B"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Bảng 4-9: Đặc tả Use Case UC9 – Theo dõi hoạt động người dùng (Track User Activity / Analytics)</w:t>
      </w:r>
      <w:r>
        <w:rPr>
          <w:rFonts w:ascii="Times New Roman" w:hAnsi="Times New Roman" w:cs="Times New Roman"/>
          <w:lang w:val="vi-VN"/>
        </w:rPr>
        <w:t> </w:t>
      </w:r>
    </w:p>
    <w:tbl>
      <w:tblPr>
        <w:tblW w:w="0" w:type="dxa"/>
        <w:tblCellMar>
          <w:left w:w="0" w:type="dxa"/>
          <w:right w:w="0" w:type="dxa"/>
        </w:tblCellMar>
        <w:tblLook w:val="04A0" w:firstRow="1" w:lastRow="0" w:firstColumn="1" w:lastColumn="0" w:noHBand="0" w:noVBand="1"/>
      </w:tblPr>
      <w:tblGrid>
        <w:gridCol w:w="2190"/>
        <w:gridCol w:w="6810"/>
      </w:tblGrid>
      <w:tr w:rsidR="00AC5588" w:rsidRPr="00AC5588" w14:paraId="79CFFDE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2C0EE0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Mục</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E77179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Nội dung đặc tả chi tiết</w:t>
            </w:r>
            <w:r>
              <w:rPr>
                <w:rFonts w:ascii="Times New Roman" w:hAnsi="Times New Roman" w:cs="Times New Roman"/>
                <w:lang w:val="vi-VN"/>
              </w:rPr>
              <w:t> </w:t>
            </w:r>
          </w:p>
        </w:tc>
      </w:tr>
      <w:tr w:rsidR="00AC5588" w:rsidRPr="00AC5588" w14:paraId="7BD80C69"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B4C6AC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Use Case Name</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DA9F2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Theo dõi hoạt động người dùng (Track User Activity / Analytics)</w:t>
            </w:r>
            <w:r>
              <w:rPr>
                <w:rFonts w:ascii="Times New Roman" w:hAnsi="Times New Roman" w:cs="Times New Roman"/>
                <w:lang w:val="vi-VN"/>
              </w:rPr>
              <w:t> </w:t>
            </w:r>
          </w:p>
        </w:tc>
      </w:tr>
      <w:tr w:rsidR="00AC5588" w:rsidRPr="00AC5588" w14:paraId="4C26BD4F"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A61147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Actor(s)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95A66CD"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Quản trị viên (Administrator)  </w:t>
            </w:r>
          </w:p>
        </w:tc>
      </w:tr>
      <w:tr w:rsidR="00AC5588" w:rsidRPr="00AC5588" w14:paraId="5E7A1BA2"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5395CB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lastRenderedPageBreak/>
              <w:t>Summary Description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4A58F6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Cung cấp số liệu thống kê tổng quan và chi tiết về mức độ sử dụng hệ thống của ứng viên, số lượt luyện tập, điểm trung bình và mức tiêu thụ tài nguyên API AI. </w:t>
            </w:r>
          </w:p>
        </w:tc>
      </w:tr>
      <w:tr w:rsidR="00AC5588" w:rsidRPr="00AC5588" w14:paraId="17C82BD6"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D82F3D1"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Priority</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3D043DB"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Should Have (Nên có) </w:t>
            </w:r>
          </w:p>
        </w:tc>
      </w:tr>
      <w:tr w:rsidR="00AC5588" w:rsidRPr="00AC5588" w14:paraId="70E037DF"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75466D3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Status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29D87A80"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Mức độ chi tiết Cao (High Level of details) </w:t>
            </w:r>
          </w:p>
        </w:tc>
      </w:tr>
      <w:tr w:rsidR="00AC5588" w:rsidRPr="00AC5588" w14:paraId="6DBD99C4"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4CC48C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Pre-Condition</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C1070A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Quản trị viên đã đăng nhập với quyền Admin (UC2).  </w:t>
            </w:r>
          </w:p>
        </w:tc>
      </w:tr>
      <w:tr w:rsidR="00AC5588" w:rsidRPr="00AC5588" w14:paraId="2250D24D"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C0E6C5"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Post-Condition(s)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0C61E31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Dashboard thống kê và danh sách hoạt động người dùng được hiển thị.  </w:t>
            </w:r>
          </w:p>
        </w:tc>
      </w:tr>
      <w:tr w:rsidR="00AC5588" w:rsidRPr="00AC5588" w14:paraId="5707D29A"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1A0A69F"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Basic Path</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B24E2A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1. Admin truy cập mục "Thống kê người dùng" hoặc "Báo cáo hoạt động".  </w:t>
            </w:r>
          </w:p>
          <w:p w14:paraId="3117DFA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2. Hệ thống tổng hợp dữ liệu và hiển thị Dashboard tổng quan: Tổng số User, Tổng số lượt luyện tập, Điểm trung bình, Lượt gọi API AI.  </w:t>
            </w:r>
          </w:p>
          <w:p w14:paraId="7BED0D32"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3. Admin có thể lọc theo khoảng thời gian (Hôm nay, Tuần này, Tháng này, Tùy chọn). </w:t>
            </w:r>
          </w:p>
          <w:p w14:paraId="50202216"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4. Admin chọn một người dùng cụ thể để xem chi tiết hoạt động (số bài đã làm, lần hoạt động gần nhất).  </w:t>
            </w:r>
          </w:p>
          <w:p w14:paraId="7BC8879F"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5. Admin có thể xuất báo cáo ra định dạng Excel/CSV nếu cần. </w:t>
            </w:r>
          </w:p>
        </w:tc>
      </w:tr>
      <w:tr w:rsidR="00AC5588" w:rsidRPr="00AC5588" w14:paraId="4577B0C0"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622730E4"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Alternative Paths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48B7798"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3a.</w:t>
            </w:r>
            <w:r>
              <w:rPr>
                <w:rFonts w:ascii="Times New Roman" w:hAnsi="Times New Roman" w:cs="Times New Roman"/>
                <w:lang w:val="vi-VN"/>
              </w:rPr>
              <w:t xml:space="preserve"> Khoảng thời gian chọn không có dữ liệu -&gt; Hệ thống hiển thị thông báo trống và đồ thị về mức 0.  </w:t>
            </w:r>
          </w:p>
        </w:tc>
      </w:tr>
      <w:tr w:rsidR="00AC5588" w:rsidRPr="00AC5588" w14:paraId="0AF2BCAB" w14:textId="77777777">
        <w:trPr>
          <w:trHeight w:val="30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BC487E0"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Business Rules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5D9D52D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B1:</w:t>
            </w:r>
            <w:r>
              <w:rPr>
                <w:rFonts w:ascii="Times New Roman" w:hAnsi="Times New Roman" w:cs="Times New Roman"/>
                <w:lang w:val="vi-VN"/>
              </w:rPr>
              <w:t xml:space="preserve"> Dữ liệu thống kê tổng quan tự động cập nhật định kỳ. </w:t>
            </w:r>
          </w:p>
          <w:p w14:paraId="77802AB1"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B2:</w:t>
            </w:r>
            <w:r>
              <w:rPr>
                <w:rFonts w:ascii="Times New Roman" w:hAnsi="Times New Roman" w:cs="Times New Roman"/>
                <w:lang w:val="vi-VN"/>
              </w:rPr>
              <w:t xml:space="preserve"> Tuân thủ quyền riêng tư: Admin xem được số liệu thống kê học tập, không truy cập trái phép mật khẩu hoặc thông tin cá nhân nhạy cảm. </w:t>
            </w:r>
          </w:p>
        </w:tc>
      </w:tr>
      <w:tr w:rsidR="00AC5588" w:rsidRPr="00AC5588" w14:paraId="13DD4AEB" w14:textId="77777777">
        <w:trPr>
          <w:trHeight w:val="1320"/>
        </w:trPr>
        <w:tc>
          <w:tcPr>
            <w:tcW w:w="219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1D3CA30C" w14:textId="77777777" w:rsidR="00AC5588" w:rsidRPr="00AC5588" w:rsidRDefault="00AC5588" w:rsidP="00AC5588">
            <w:pPr>
              <w:rPr>
                <w:rFonts w:ascii="Times New Roman" w:hAnsi="Times New Roman" w:cs="Times New Roman"/>
                <w:lang w:val="vi-VN"/>
              </w:rPr>
            </w:pPr>
            <w:r>
              <w:rPr>
                <w:rFonts w:ascii="Times New Roman" w:hAnsi="Times New Roman" w:cs="Times New Roman"/>
                <w:b/>
                <w:bCs/>
                <w:lang w:val="vi-VN"/>
              </w:rPr>
              <w:t>Non-Functional Requirements</w:t>
            </w:r>
            <w:r>
              <w:rPr>
                <w:rFonts w:ascii="Times New Roman" w:hAnsi="Times New Roman" w:cs="Times New Roman"/>
                <w:lang w:val="vi-VN"/>
              </w:rPr>
              <w:t> </w:t>
            </w:r>
          </w:p>
        </w:tc>
        <w:tc>
          <w:tcPr>
            <w:tcW w:w="6810" w:type="dxa"/>
            <w:tcBorders>
              <w:top w:val="single" w:sz="6" w:space="0" w:color="C4C7C5"/>
              <w:left w:val="single" w:sz="6" w:space="0" w:color="C4C7C5"/>
              <w:bottom w:val="single" w:sz="6" w:space="0" w:color="C4C7C5"/>
              <w:right w:val="single" w:sz="6" w:space="0" w:color="C4C7C5"/>
            </w:tcBorders>
            <w:shd w:val="clear" w:color="auto" w:fill="FFFFFF"/>
            <w:vAlign w:val="center"/>
            <w:hideMark/>
          </w:tcPr>
          <w:p w14:paraId="3A47BC4E"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NF1:</w:t>
            </w:r>
            <w:r>
              <w:rPr>
                <w:rFonts w:ascii="Times New Roman" w:hAnsi="Times New Roman" w:cs="Times New Roman"/>
                <w:lang w:val="vi-VN"/>
              </w:rPr>
              <w:t xml:space="preserve"> Tải Dashboard tổng hợp dữ liệu lớn &lt; 2 giây. </w:t>
            </w:r>
          </w:p>
          <w:p w14:paraId="6D0FD7F9" w14:textId="77777777" w:rsidR="00AC5588" w:rsidRPr="00AC5588" w:rsidRDefault="00AC5588" w:rsidP="00AC5588">
            <w:pP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b/>
                <w:bCs/>
                <w:lang w:val="vi-VN"/>
              </w:rPr>
              <w:t>NF2:</w:t>
            </w:r>
            <w:r>
              <w:rPr>
                <w:rFonts w:ascii="Times New Roman" w:hAnsi="Times New Roman" w:cs="Times New Roman"/>
                <w:lang w:val="vi-VN"/>
              </w:rPr>
              <w:t xml:space="preserve"> Biểu đồ hiển thị trực quan, hỗ trợ responsive trên các kích thước màn hình. </w:t>
            </w:r>
          </w:p>
        </w:tc>
      </w:tr>
    </w:tbl>
    <w:p w14:paraId="27BF776A" w14:textId="77777777" w:rsidR="00AC5588" w:rsidRPr="00AC5588" w:rsidRDefault="00AC5588" w:rsidP="00AC5588">
      <w:pPr>
        <w:rPr>
          <w:rFonts w:ascii="Times New Roman" w:hAnsi="Times New Roman" w:cs="Times New Roman"/>
        </w:rPr>
      </w:pPr>
    </w:p>
    <w:sectPr w:rsidR="00AC5588" w:rsidRPr="00AC5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92575892">
    <w:abstractNumId w:val="19"/>
  </w:num>
  <w:num w:numId="2" w16cid:durableId="2132019300">
    <w:abstractNumId w:val="12"/>
  </w:num>
  <w:num w:numId="3" w16cid:durableId="1332369526">
    <w:abstractNumId w:val="10"/>
  </w:num>
  <w:num w:numId="4" w16cid:durableId="1746494202">
    <w:abstractNumId w:val="21"/>
  </w:num>
  <w:num w:numId="5" w16cid:durableId="502555135">
    <w:abstractNumId w:val="13"/>
  </w:num>
  <w:num w:numId="6" w16cid:durableId="547304072">
    <w:abstractNumId w:val="16"/>
  </w:num>
  <w:num w:numId="7" w16cid:durableId="969239297">
    <w:abstractNumId w:val="18"/>
  </w:num>
  <w:num w:numId="8" w16cid:durableId="1050960438">
    <w:abstractNumId w:val="9"/>
  </w:num>
  <w:num w:numId="9" w16cid:durableId="989016627">
    <w:abstractNumId w:val="7"/>
  </w:num>
  <w:num w:numId="10" w16cid:durableId="2139954195">
    <w:abstractNumId w:val="6"/>
  </w:num>
  <w:num w:numId="11" w16cid:durableId="1011105269">
    <w:abstractNumId w:val="5"/>
  </w:num>
  <w:num w:numId="12" w16cid:durableId="695891453">
    <w:abstractNumId w:val="4"/>
  </w:num>
  <w:num w:numId="13" w16cid:durableId="614795864">
    <w:abstractNumId w:val="8"/>
  </w:num>
  <w:num w:numId="14" w16cid:durableId="692539673">
    <w:abstractNumId w:val="3"/>
  </w:num>
  <w:num w:numId="15" w16cid:durableId="536312324">
    <w:abstractNumId w:val="2"/>
  </w:num>
  <w:num w:numId="16" w16cid:durableId="519242823">
    <w:abstractNumId w:val="1"/>
  </w:num>
  <w:num w:numId="17" w16cid:durableId="699624856">
    <w:abstractNumId w:val="0"/>
  </w:num>
  <w:num w:numId="18" w16cid:durableId="1192376747">
    <w:abstractNumId w:val="14"/>
  </w:num>
  <w:num w:numId="19" w16cid:durableId="1592154518">
    <w:abstractNumId w:val="15"/>
  </w:num>
  <w:num w:numId="20" w16cid:durableId="1251887092">
    <w:abstractNumId w:val="20"/>
  </w:num>
  <w:num w:numId="21" w16cid:durableId="486090314">
    <w:abstractNumId w:val="17"/>
  </w:num>
  <w:num w:numId="22" w16cid:durableId="1222328586">
    <w:abstractNumId w:val="11"/>
  </w:num>
  <w:num w:numId="23" w16cid:durableId="3048965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7B"/>
    <w:rsid w:val="0012297B"/>
    <w:rsid w:val="0015426A"/>
    <w:rsid w:val="00332EC6"/>
    <w:rsid w:val="005E6900"/>
    <w:rsid w:val="00645252"/>
    <w:rsid w:val="006D3D74"/>
    <w:rsid w:val="00814D97"/>
    <w:rsid w:val="0083569A"/>
    <w:rsid w:val="008B6D5E"/>
    <w:rsid w:val="009D7AFD"/>
    <w:rsid w:val="00A9204E"/>
    <w:rsid w:val="00AC5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3C8F"/>
  <w15:chartTrackingRefBased/>
  <w15:docId w15:val="{67467070-A999-4358-8449-AAA7C231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3569A"/>
  </w:style>
  <w:style w:type="paragraph" w:styleId="u1">
    <w:name w:val="heading 1"/>
    <w:basedOn w:val="Binhthng"/>
    <w:next w:val="Binhthng"/>
    <w:link w:val="u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u2">
    <w:name w:val="heading 2"/>
    <w:basedOn w:val="Binhthng"/>
    <w:next w:val="Binhthng"/>
    <w:link w:val="u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u3">
    <w:name w:val="heading 3"/>
    <w:basedOn w:val="Binhthng"/>
    <w:next w:val="Binhthng"/>
    <w:link w:val="u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u5">
    <w:name w:val="heading 5"/>
    <w:basedOn w:val="Binhthng"/>
    <w:next w:val="Binhthng"/>
    <w:link w:val="u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u6">
    <w:name w:val="heading 6"/>
    <w:basedOn w:val="Binhthng"/>
    <w:next w:val="Binhthng"/>
    <w:link w:val="u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u9">
    <w:name w:val="heading 9"/>
    <w:basedOn w:val="Binhthng"/>
    <w:next w:val="Binhthng"/>
    <w:link w:val="u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D3D74"/>
    <w:rPr>
      <w:rFonts w:asciiTheme="majorHAnsi" w:eastAsiaTheme="majorEastAsia" w:hAnsiTheme="majorHAnsi" w:cstheme="majorBidi"/>
      <w:color w:val="1F4E79" w:themeColor="accent1" w:themeShade="80"/>
      <w:sz w:val="32"/>
      <w:szCs w:val="32"/>
    </w:rPr>
  </w:style>
  <w:style w:type="character" w:customStyle="1" w:styleId="u2Char">
    <w:name w:val="Đầu đề 2 Char"/>
    <w:basedOn w:val="Phngmcinhcuaoanvn"/>
    <w:link w:val="u2"/>
    <w:uiPriority w:val="9"/>
    <w:rsid w:val="006D3D74"/>
    <w:rPr>
      <w:rFonts w:asciiTheme="majorHAnsi" w:eastAsiaTheme="majorEastAsia" w:hAnsiTheme="majorHAnsi" w:cstheme="majorBidi"/>
      <w:color w:val="1F4E79" w:themeColor="accent1" w:themeShade="80"/>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color w:val="1F4D78" w:themeColor="accent1" w:themeShade="7F"/>
      <w:sz w:val="24"/>
      <w:szCs w:val="24"/>
    </w:rPr>
  </w:style>
  <w:style w:type="character" w:customStyle="1" w:styleId="u4Char">
    <w:name w:val="Đầu đề 4 Char"/>
    <w:basedOn w:val="Phngmcinhcuaoanvn"/>
    <w:link w:val="u4"/>
    <w:uiPriority w:val="9"/>
    <w:rsid w:val="006D3D74"/>
    <w:rPr>
      <w:rFonts w:asciiTheme="majorHAnsi" w:eastAsiaTheme="majorEastAsia" w:hAnsiTheme="majorHAnsi" w:cstheme="majorBidi"/>
      <w:i/>
      <w:iCs/>
      <w:color w:val="1F4E79" w:themeColor="accent1" w:themeShade="80"/>
    </w:rPr>
  </w:style>
  <w:style w:type="character" w:customStyle="1" w:styleId="u5Char">
    <w:name w:val="Đầu đề 5 Char"/>
    <w:basedOn w:val="Phngmcinhcuaoanvn"/>
    <w:link w:val="u5"/>
    <w:uiPriority w:val="9"/>
    <w:rsid w:val="006D3D74"/>
    <w:rPr>
      <w:rFonts w:asciiTheme="majorHAnsi" w:eastAsiaTheme="majorEastAsia" w:hAnsiTheme="majorHAnsi" w:cstheme="majorBidi"/>
      <w:color w:val="1F4E79" w:themeColor="accent1" w:themeShade="80"/>
    </w:rPr>
  </w:style>
  <w:style w:type="character" w:customStyle="1" w:styleId="u6Char">
    <w:name w:val="Đầu đề 6 Char"/>
    <w:basedOn w:val="Phngmcinhcuaoanvn"/>
    <w:link w:val="u6"/>
    <w:uiPriority w:val="9"/>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rsid w:val="00645252"/>
    <w:rPr>
      <w:rFonts w:asciiTheme="majorHAnsi" w:eastAsiaTheme="majorEastAsia" w:hAnsiTheme="majorHAnsi" w:cstheme="majorBidi"/>
      <w:color w:val="272727" w:themeColor="text1" w:themeTint="D8"/>
      <w:szCs w:val="21"/>
    </w:rPr>
  </w:style>
  <w:style w:type="character" w:customStyle="1" w:styleId="u9Char">
    <w:name w:val="Đầu đề 9 Char"/>
    <w:basedOn w:val="Phngmcinhcuaoanvn"/>
    <w:link w:val="u9"/>
    <w:uiPriority w:val="9"/>
    <w:rsid w:val="00645252"/>
    <w:rPr>
      <w:rFonts w:asciiTheme="majorHAnsi" w:eastAsiaTheme="majorEastAsia" w:hAnsiTheme="majorHAnsi" w:cstheme="majorBidi"/>
      <w:i/>
      <w:iCs/>
      <w:color w:val="272727" w:themeColor="text1" w:themeTint="D8"/>
      <w:szCs w:val="21"/>
    </w:rPr>
  </w:style>
  <w:style w:type="paragraph" w:styleId="Tiu">
    <w:name w:val="Title"/>
    <w:basedOn w:val="Binhthng"/>
    <w:next w:val="Binhthng"/>
    <w:link w:val="TiuChar"/>
    <w:uiPriority w:val="10"/>
    <w:qFormat/>
    <w:pPr>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pPr>
      <w:numPr>
        <w:ilvl w:val="1"/>
      </w:numPr>
    </w:pPr>
    <w:rPr>
      <w:rFonts w:eastAsiaTheme="minorEastAsia"/>
      <w:color w:val="5A5A5A" w:themeColor="text1" w:themeTint="A5"/>
      <w:spacing w:val="15"/>
    </w:rPr>
  </w:style>
  <w:style w:type="character" w:customStyle="1" w:styleId="TiuphuChar">
    <w:name w:val="Tiêu đề phụ Char"/>
    <w:basedOn w:val="Phngmcinhcuaoanvn"/>
    <w:link w:val="Tiuphu"/>
    <w:uiPriority w:val="11"/>
    <w:rPr>
      <w:rFonts w:eastAsiaTheme="minorEastAsia"/>
      <w:color w:val="5A5A5A" w:themeColor="text1" w:themeTint="A5"/>
      <w:spacing w:val="15"/>
    </w:rPr>
  </w:style>
  <w:style w:type="character" w:styleId="NhnmanhTinht">
    <w:name w:val="Subtle Emphasis"/>
    <w:basedOn w:val="Phngmcinhcuaoanvn"/>
    <w:uiPriority w:val="19"/>
    <w:qFormat/>
    <w:rPr>
      <w:i/>
      <w:iCs/>
      <w:color w:val="404040" w:themeColor="text1" w:themeTint="BF"/>
    </w:rPr>
  </w:style>
  <w:style w:type="character" w:styleId="Nhnmanh">
    <w:name w:val="Emphasis"/>
    <w:basedOn w:val="Phngmcinhcuaoanvn"/>
    <w:uiPriority w:val="20"/>
    <w:qFormat/>
    <w:rPr>
      <w:i/>
      <w:iCs/>
    </w:rPr>
  </w:style>
  <w:style w:type="character" w:styleId="NhnmnhThm">
    <w:name w:val="Intense Emphasis"/>
    <w:basedOn w:val="Phngmcinhcuaoanvn"/>
    <w:uiPriority w:val="21"/>
    <w:qFormat/>
    <w:rsid w:val="00645252"/>
    <w:rPr>
      <w:i/>
      <w:iCs/>
      <w:color w:val="1F4E79" w:themeColor="accent1" w:themeShade="80"/>
    </w:rPr>
  </w:style>
  <w:style w:type="character" w:styleId="Manh">
    <w:name w:val="Strong"/>
    <w:basedOn w:val="Phngmcinhcuaoanvn"/>
    <w:uiPriority w:val="22"/>
    <w:qFormat/>
    <w:rPr>
      <w:b/>
      <w:bCs/>
    </w:rPr>
  </w:style>
  <w:style w:type="paragraph" w:styleId="Litrichdn">
    <w:name w:val="Quote"/>
    <w:basedOn w:val="Binhthng"/>
    <w:next w:val="Binhthng"/>
    <w:link w:val="LitrichdnChar"/>
    <w:uiPriority w:val="29"/>
    <w:qFormat/>
    <w:pPr>
      <w:spacing w:before="20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Nhaykepm">
    <w:name w:val="Intense Quote"/>
    <w:basedOn w:val="Binhthng"/>
    <w:next w:val="Binhthng"/>
    <w:link w:val="Nhaykepm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NhaykepmChar">
    <w:name w:val="Nháy kép Đậm Char"/>
    <w:basedOn w:val="Phngmcinhcuaoanvn"/>
    <w:link w:val="Nhaykepm"/>
    <w:uiPriority w:val="30"/>
    <w:rsid w:val="00645252"/>
    <w:rPr>
      <w:i/>
      <w:iCs/>
      <w:color w:val="1F4E79" w:themeColor="accent1" w:themeShade="80"/>
    </w:rPr>
  </w:style>
  <w:style w:type="character" w:styleId="ThamchiuTinht">
    <w:name w:val="Subtle Reference"/>
    <w:basedOn w:val="Phngmcinhcuaoanvn"/>
    <w:uiPriority w:val="31"/>
    <w:qFormat/>
    <w:rPr>
      <w:smallCaps/>
      <w:color w:val="5A5A5A" w:themeColor="text1" w:themeTint="A5"/>
    </w:rPr>
  </w:style>
  <w:style w:type="character" w:styleId="ThamchiuNhnmnh">
    <w:name w:val="Intense Reference"/>
    <w:basedOn w:val="Phngmcinhcuaoanvn"/>
    <w:uiPriority w:val="32"/>
    <w:qFormat/>
    <w:rsid w:val="00645252"/>
    <w:rPr>
      <w:b/>
      <w:bCs/>
      <w:caps w:val="0"/>
      <w:smallCaps/>
      <w:color w:val="1F4E79" w:themeColor="accent1" w:themeShade="80"/>
      <w:spacing w:val="5"/>
    </w:rPr>
  </w:style>
  <w:style w:type="character" w:styleId="TiuSach">
    <w:name w:val="Book Title"/>
    <w:basedOn w:val="Phngmcinhcuaoanvn"/>
    <w:uiPriority w:val="33"/>
    <w:qFormat/>
    <w:rPr>
      <w:b/>
      <w:bCs/>
      <w:i/>
      <w:iCs/>
      <w:spacing w:val="5"/>
    </w:rPr>
  </w:style>
  <w:style w:type="character" w:styleId="Siuktni">
    <w:name w:val="Hyperlink"/>
    <w:basedOn w:val="Phngmcinhcuaoanvn"/>
    <w:uiPriority w:val="99"/>
    <w:unhideWhenUsed/>
    <w:rsid w:val="00645252"/>
    <w:rPr>
      <w:color w:val="1F4E79" w:themeColor="accent1" w:themeShade="80"/>
      <w:u w:val="single"/>
    </w:rPr>
  </w:style>
  <w:style w:type="character" w:styleId="FollowedHyperlink">
    <w:name w:val="FollowedHyperlink"/>
    <w:basedOn w:val="Phngmcinhcuaoanvn"/>
    <w:uiPriority w:val="99"/>
    <w:unhideWhenUsed/>
    <w:rPr>
      <w:color w:val="954F72" w:themeColor="followedHyperlink"/>
      <w:u w:val="single"/>
    </w:rPr>
  </w:style>
  <w:style w:type="paragraph" w:styleId="Chuthich">
    <w:name w:val="caption"/>
    <w:basedOn w:val="Binhthng"/>
    <w:next w:val="Binhthng"/>
    <w:uiPriority w:val="35"/>
    <w:unhideWhenUsed/>
    <w:qFormat/>
    <w:rsid w:val="00645252"/>
    <w:pPr>
      <w:spacing w:after="200"/>
    </w:pPr>
    <w:rPr>
      <w:i/>
      <w:iCs/>
      <w:color w:val="44546A" w:themeColor="text2"/>
      <w:szCs w:val="18"/>
    </w:rPr>
  </w:style>
  <w:style w:type="paragraph" w:styleId="Bongchuthich">
    <w:name w:val="Balloon Text"/>
    <w:basedOn w:val="Binhthng"/>
    <w:link w:val="BongchuthichChar"/>
    <w:uiPriority w:val="99"/>
    <w:semiHidden/>
    <w:unhideWhenUsed/>
    <w:rsid w:val="00645252"/>
    <w:rPr>
      <w:rFonts w:ascii="Segoe UI" w:hAnsi="Segoe UI" w:cs="Segoe UI"/>
      <w:szCs w:val="18"/>
    </w:rPr>
  </w:style>
  <w:style w:type="character" w:customStyle="1" w:styleId="BongchuthichChar">
    <w:name w:val="Bóng chú thích Char"/>
    <w:basedOn w:val="Phngmcinhcuaoanvn"/>
    <w:link w:val="Bongchuthich"/>
    <w:uiPriority w:val="99"/>
    <w:semiHidden/>
    <w:rsid w:val="00645252"/>
    <w:rPr>
      <w:rFonts w:ascii="Segoe UI" w:hAnsi="Segoe UI" w:cs="Segoe UI"/>
      <w:szCs w:val="18"/>
    </w:rPr>
  </w:style>
  <w:style w:type="paragraph" w:styleId="Khivnban">
    <w:name w:val="Block Text"/>
    <w:basedOn w:val="Binhthng"/>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Thnvnban3">
    <w:name w:val="Body Text 3"/>
    <w:basedOn w:val="Binhthng"/>
    <w:link w:val="Thnvnban3Char"/>
    <w:uiPriority w:val="99"/>
    <w:semiHidden/>
    <w:unhideWhenUsed/>
    <w:rsid w:val="00645252"/>
    <w:pPr>
      <w:spacing w:after="120"/>
    </w:pPr>
    <w:rPr>
      <w:szCs w:val="16"/>
    </w:rPr>
  </w:style>
  <w:style w:type="character" w:customStyle="1" w:styleId="Thnvnban3Char">
    <w:name w:val="Thân văn bản 3 Char"/>
    <w:basedOn w:val="Phngmcinhcuaoanvn"/>
    <w:link w:val="Thnvnban3"/>
    <w:uiPriority w:val="99"/>
    <w:semiHidden/>
    <w:rsid w:val="00645252"/>
    <w:rPr>
      <w:szCs w:val="16"/>
    </w:rPr>
  </w:style>
  <w:style w:type="paragraph" w:styleId="ThnvnbanThutl3">
    <w:name w:val="Body Text Indent 3"/>
    <w:basedOn w:val="Binhthng"/>
    <w:link w:val="ThnvnbanThutl3Char"/>
    <w:uiPriority w:val="99"/>
    <w:semiHidden/>
    <w:unhideWhenUsed/>
    <w:rsid w:val="00645252"/>
    <w:pPr>
      <w:spacing w:after="120"/>
      <w:ind w:left="360"/>
    </w:pPr>
    <w:rPr>
      <w:szCs w:val="16"/>
    </w:rPr>
  </w:style>
  <w:style w:type="character" w:customStyle="1" w:styleId="ThnvnbanThutl3Char">
    <w:name w:val="Thân văn bản Thụt lề 3 Char"/>
    <w:basedOn w:val="Phngmcinhcuaoanvn"/>
    <w:link w:val="ThnvnbanThutl3"/>
    <w:uiPriority w:val="99"/>
    <w:semiHidden/>
    <w:rsid w:val="00645252"/>
    <w:rPr>
      <w:szCs w:val="16"/>
    </w:rPr>
  </w:style>
  <w:style w:type="character" w:styleId="ThamchiuChuthich">
    <w:name w:val="annotation reference"/>
    <w:basedOn w:val="Phngmcinhcuaoanvn"/>
    <w:uiPriority w:val="99"/>
    <w:semiHidden/>
    <w:unhideWhenUsed/>
    <w:rsid w:val="00645252"/>
    <w:rPr>
      <w:sz w:val="22"/>
      <w:szCs w:val="16"/>
    </w:rPr>
  </w:style>
  <w:style w:type="paragraph" w:styleId="VnbanChuthich">
    <w:name w:val="annotation text"/>
    <w:basedOn w:val="Binhthng"/>
    <w:link w:val="VnbanChuthichChar"/>
    <w:uiPriority w:val="99"/>
    <w:semiHidden/>
    <w:unhideWhenUsed/>
    <w:rsid w:val="00645252"/>
    <w:rPr>
      <w:szCs w:val="20"/>
    </w:rPr>
  </w:style>
  <w:style w:type="character" w:customStyle="1" w:styleId="VnbanChuthichChar">
    <w:name w:val="Văn bản Chú thích Char"/>
    <w:basedOn w:val="Phngmcinhcuaoanvn"/>
    <w:link w:val="VnbanChuthich"/>
    <w:uiPriority w:val="99"/>
    <w:semiHidden/>
    <w:rsid w:val="00645252"/>
    <w:rPr>
      <w:szCs w:val="20"/>
    </w:rPr>
  </w:style>
  <w:style w:type="paragraph" w:styleId="ChuChuthich">
    <w:name w:val="annotation subject"/>
    <w:basedOn w:val="VnbanChuthich"/>
    <w:next w:val="VnbanChuthich"/>
    <w:link w:val="ChuChuthichChar"/>
    <w:uiPriority w:val="99"/>
    <w:semiHidden/>
    <w:unhideWhenUsed/>
    <w:rsid w:val="00645252"/>
    <w:rPr>
      <w:b/>
      <w:bCs/>
    </w:rPr>
  </w:style>
  <w:style w:type="character" w:customStyle="1" w:styleId="ChuChuthichChar">
    <w:name w:val="Chủ đề Chú thích Char"/>
    <w:basedOn w:val="VnbanChuthichChar"/>
    <w:link w:val="ChuChuthich"/>
    <w:uiPriority w:val="99"/>
    <w:semiHidden/>
    <w:rsid w:val="00645252"/>
    <w:rPr>
      <w:b/>
      <w:bCs/>
      <w:szCs w:val="20"/>
    </w:rPr>
  </w:style>
  <w:style w:type="paragraph" w:styleId="Bantailiu">
    <w:name w:val="Document Map"/>
    <w:basedOn w:val="Binhthng"/>
    <w:link w:val="BantailiuChar"/>
    <w:uiPriority w:val="99"/>
    <w:semiHidden/>
    <w:unhideWhenUsed/>
    <w:rsid w:val="00645252"/>
    <w:rPr>
      <w:rFonts w:ascii="Segoe UI" w:hAnsi="Segoe UI" w:cs="Segoe UI"/>
      <w:szCs w:val="16"/>
    </w:rPr>
  </w:style>
  <w:style w:type="character" w:customStyle="1" w:styleId="BantailiuChar">
    <w:name w:val="Bản đồ tài liệu Char"/>
    <w:basedOn w:val="Phngmcinhcuaoanvn"/>
    <w:link w:val="Bantailiu"/>
    <w:uiPriority w:val="99"/>
    <w:semiHidden/>
    <w:rsid w:val="00645252"/>
    <w:rPr>
      <w:rFonts w:ascii="Segoe UI" w:hAnsi="Segoe UI" w:cs="Segoe UI"/>
      <w:szCs w:val="16"/>
    </w:rPr>
  </w:style>
  <w:style w:type="paragraph" w:styleId="VnbanChuthichcui">
    <w:name w:val="endnote text"/>
    <w:basedOn w:val="Binhthng"/>
    <w:link w:val="VnbanChuthichcuiChar"/>
    <w:uiPriority w:val="99"/>
    <w:semiHidden/>
    <w:unhideWhenUsed/>
    <w:rsid w:val="00645252"/>
    <w:rPr>
      <w:szCs w:val="20"/>
    </w:rPr>
  </w:style>
  <w:style w:type="character" w:customStyle="1" w:styleId="VnbanChuthichcuiChar">
    <w:name w:val="Văn bản Chú thích cuối Char"/>
    <w:basedOn w:val="Phngmcinhcuaoanvn"/>
    <w:link w:val="VnbanChuthichcui"/>
    <w:uiPriority w:val="99"/>
    <w:semiHidden/>
    <w:rsid w:val="00645252"/>
    <w:rPr>
      <w:szCs w:val="20"/>
    </w:rPr>
  </w:style>
  <w:style w:type="paragraph" w:styleId="PhongbiGitra">
    <w:name w:val="envelope return"/>
    <w:basedOn w:val="Binhthng"/>
    <w:uiPriority w:val="99"/>
    <w:semiHidden/>
    <w:unhideWhenUsed/>
    <w:rsid w:val="00645252"/>
    <w:rPr>
      <w:rFonts w:asciiTheme="majorHAnsi" w:eastAsiaTheme="majorEastAsia" w:hAnsiTheme="majorHAnsi" w:cstheme="majorBidi"/>
      <w:szCs w:val="20"/>
    </w:rPr>
  </w:style>
  <w:style w:type="paragraph" w:styleId="VnbanCcchu">
    <w:name w:val="footnote text"/>
    <w:basedOn w:val="Binhthng"/>
    <w:link w:val="VnbanCcchuChar"/>
    <w:uiPriority w:val="99"/>
    <w:semiHidden/>
    <w:unhideWhenUsed/>
    <w:rsid w:val="00645252"/>
    <w:rPr>
      <w:szCs w:val="20"/>
    </w:rPr>
  </w:style>
  <w:style w:type="character" w:customStyle="1" w:styleId="VnbanCcchuChar">
    <w:name w:val="Văn bản Cước chú Char"/>
    <w:basedOn w:val="Phngmcinhcuaoanvn"/>
    <w:link w:val="VnbanCcchu"/>
    <w:uiPriority w:val="99"/>
    <w:semiHidden/>
    <w:rsid w:val="00645252"/>
    <w:rPr>
      <w:szCs w:val="20"/>
    </w:rPr>
  </w:style>
  <w:style w:type="character" w:styleId="MaHTML">
    <w:name w:val="HTML Code"/>
    <w:basedOn w:val="Phngmcinhcuaoanvn"/>
    <w:uiPriority w:val="99"/>
    <w:semiHidden/>
    <w:unhideWhenUsed/>
    <w:rsid w:val="00645252"/>
    <w:rPr>
      <w:rFonts w:ascii="Consolas" w:hAnsi="Consolas"/>
      <w:sz w:val="22"/>
      <w:szCs w:val="20"/>
    </w:rPr>
  </w:style>
  <w:style w:type="character" w:styleId="BanphimHTML">
    <w:name w:val="HTML Keyboard"/>
    <w:basedOn w:val="Phngmcinhcuaoanvn"/>
    <w:uiPriority w:val="99"/>
    <w:semiHidden/>
    <w:unhideWhenUsed/>
    <w:rsid w:val="00645252"/>
    <w:rPr>
      <w:rFonts w:ascii="Consolas" w:hAnsi="Consolas"/>
      <w:sz w:val="22"/>
      <w:szCs w:val="20"/>
    </w:rPr>
  </w:style>
  <w:style w:type="paragraph" w:styleId="HTMLinhdangtrc">
    <w:name w:val="HTML Preformatted"/>
    <w:basedOn w:val="Binhthng"/>
    <w:link w:val="HTMLinhdangtrcChar"/>
    <w:uiPriority w:val="99"/>
    <w:semiHidden/>
    <w:unhideWhenUsed/>
    <w:rsid w:val="00645252"/>
    <w:rPr>
      <w:rFonts w:ascii="Consolas" w:hAnsi="Consolas"/>
      <w:szCs w:val="20"/>
    </w:rPr>
  </w:style>
  <w:style w:type="character" w:customStyle="1" w:styleId="HTMLinhdangtrcChar">
    <w:name w:val="HTML Định dạng trước Char"/>
    <w:basedOn w:val="Phngmcinhcuaoanvn"/>
    <w:link w:val="HTMLinhdangtrc"/>
    <w:uiPriority w:val="99"/>
    <w:semiHidden/>
    <w:rsid w:val="00645252"/>
    <w:rPr>
      <w:rFonts w:ascii="Consolas" w:hAnsi="Consolas"/>
      <w:szCs w:val="20"/>
    </w:rPr>
  </w:style>
  <w:style w:type="character" w:styleId="MaychHTML">
    <w:name w:val="HTML Typewriter"/>
    <w:basedOn w:val="Phngmcinhcuaoanvn"/>
    <w:uiPriority w:val="99"/>
    <w:semiHidden/>
    <w:unhideWhenUsed/>
    <w:rsid w:val="00645252"/>
    <w:rPr>
      <w:rFonts w:ascii="Consolas" w:hAnsi="Consolas"/>
      <w:sz w:val="22"/>
      <w:szCs w:val="20"/>
    </w:rPr>
  </w:style>
  <w:style w:type="paragraph" w:styleId="VnbanMacro">
    <w:name w:val="macro"/>
    <w:link w:val="VnbanMacro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VnbanMacroChar">
    <w:name w:val="Văn bản Macro Char"/>
    <w:basedOn w:val="Phngmcinhcuaoanvn"/>
    <w:link w:val="VnbanMacro"/>
    <w:uiPriority w:val="99"/>
    <w:semiHidden/>
    <w:rsid w:val="00645252"/>
    <w:rPr>
      <w:rFonts w:ascii="Consolas" w:hAnsi="Consolas"/>
      <w:szCs w:val="20"/>
    </w:rPr>
  </w:style>
  <w:style w:type="paragraph" w:styleId="VnbanThun">
    <w:name w:val="Plain Text"/>
    <w:basedOn w:val="Binhthng"/>
    <w:link w:val="VnbanThunChar"/>
    <w:uiPriority w:val="99"/>
    <w:semiHidden/>
    <w:unhideWhenUsed/>
    <w:rsid w:val="00645252"/>
    <w:rPr>
      <w:rFonts w:ascii="Consolas" w:hAnsi="Consolas"/>
      <w:szCs w:val="21"/>
    </w:rPr>
  </w:style>
  <w:style w:type="character" w:customStyle="1" w:styleId="VnbanThunChar">
    <w:name w:val="Văn bản Thuần Char"/>
    <w:basedOn w:val="Phngmcinhcuaoanvn"/>
    <w:link w:val="VnbanThun"/>
    <w:uiPriority w:val="99"/>
    <w:semiHidden/>
    <w:rsid w:val="00645252"/>
    <w:rPr>
      <w:rFonts w:ascii="Consolas" w:hAnsi="Consolas"/>
      <w:szCs w:val="21"/>
    </w:rPr>
  </w:style>
  <w:style w:type="character" w:styleId="VnbanChdanhsn">
    <w:name w:val="Placeholder Text"/>
    <w:basedOn w:val="Phngmcinhcuaoanvn"/>
    <w:uiPriority w:val="99"/>
    <w:semiHidden/>
    <w:rsid w:val="00645252"/>
    <w:rPr>
      <w:color w:val="3B3838" w:themeColor="background2" w:themeShade="40"/>
    </w:rPr>
  </w:style>
  <w:style w:type="paragraph" w:styleId="utrang">
    <w:name w:val="header"/>
    <w:basedOn w:val="Binhthng"/>
    <w:link w:val="utrangChar"/>
    <w:uiPriority w:val="99"/>
    <w:semiHidden/>
    <w:unhideWhenUsed/>
    <w:rsid w:val="006D3D74"/>
  </w:style>
  <w:style w:type="character" w:customStyle="1" w:styleId="utrangChar">
    <w:name w:val="Đầu trang Char"/>
    <w:basedOn w:val="Phngmcinhcuaoanvn"/>
    <w:link w:val="utrang"/>
    <w:uiPriority w:val="99"/>
    <w:semiHidden/>
    <w:rsid w:val="006D3D74"/>
  </w:style>
  <w:style w:type="paragraph" w:styleId="Chntrang">
    <w:name w:val="footer"/>
    <w:basedOn w:val="Binhthng"/>
    <w:link w:val="ChntrangChar"/>
    <w:uiPriority w:val="99"/>
    <w:semiHidden/>
    <w:unhideWhenUsed/>
    <w:rsid w:val="006D3D74"/>
  </w:style>
  <w:style w:type="character" w:customStyle="1" w:styleId="ChntrangChar">
    <w:name w:val="Chân trang Char"/>
    <w:basedOn w:val="Phngmcinhcuaoanvn"/>
    <w:link w:val="Chntrang"/>
    <w:uiPriority w:val="99"/>
    <w:semiHidden/>
    <w:rsid w:val="006D3D74"/>
  </w:style>
  <w:style w:type="paragraph" w:styleId="Mucluc9">
    <w:name w:val="toc 9"/>
    <w:basedOn w:val="Binhthng"/>
    <w:next w:val="Binhthng"/>
    <w:autoRedefine/>
    <w:uiPriority w:val="39"/>
    <w:semiHidden/>
    <w:unhideWhenUsed/>
    <w:rsid w:val="0083569A"/>
    <w:pPr>
      <w:spacing w:after="120"/>
      <w:ind w:left="1757"/>
    </w:pPr>
  </w:style>
  <w:style w:type="table" w:styleId="LiBang">
    <w:name w:val="Table Grid"/>
    <w:basedOn w:val="BangThngthng"/>
    <w:uiPriority w:val="39"/>
    <w:rsid w:val="00122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1229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1229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an%20Anh\AppData\Local\Microsoft\Office\16.0\DTS\en-US%7b106591F6-B000-429D-A0EE-D2E9CB51D547%7d\%7b10708023-70D5-42CA-AF1A-B1027A97C524%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{10708023-70D5-42CA-AF1A-B1027A97C524}TF2de6fc23-48e8-448b-960e-1bdc6e9248ab4ef8d1ac_win32-7424dd8ab5ea</Template>
  <TotalTime>95</TotalTime>
  <Pages>7</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Anh</dc:creator>
  <cp:keywords/>
  <dc:description/>
  <cp:lastModifiedBy>Trịnh Trường Giang - 68IT4</cp:lastModifiedBy>
  <cp:revision>3</cp:revision>
  <dcterms:created xsi:type="dcterms:W3CDTF">2026-08-25T12:54:00Z</dcterms:created>
  <dcterms:modified xsi:type="dcterms:W3CDTF">2026-08-27T02:32:00Z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